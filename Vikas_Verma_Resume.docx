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rPr>
          <w:vanish/>
        </w:rPr>
      </w:pPr>
    </w:p>
    <w:tbl>
      <w:tblPr>
        <w:tblStyle w:val="divdocumentdivnottopsection"/>
        <w:tblW w:w="0" w:type="auto"/>
        <w:tblInd w:w="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5E0"/>
      </w:tblPr>
      <w:tblGrid>
        <w:gridCol w:w="300"/>
        <w:gridCol w:w="7960"/>
        <w:gridCol w:w="300"/>
        <w:gridCol w:w="300"/>
        <w:gridCol w:w="3080"/>
        <w:gridCol w:w="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400" w:type="dxa"/>
            <w:right w:w="0" w:type="dxa"/>
          </w:tblCellMar>
          <w:tblLook w:val="05E0"/>
        </w:tblPrEx>
        <w:trPr>
          <w:trHeight w:val="15200"/>
        </w:trPr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r>
              <w:pict>
                <v:rect id="_x0000_s1025" style="width:612pt;height:96.5pt;margin-top:0;margin-left:0;mso-position-horizontal-relative:page;mso-position-vertical-relative:page;position:absolute;z-index:251658240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2240"/>
                        </w:tblGrid>
                        <w:tr>
                          <w:tblPrEx>
                            <w:tblW w:w="5000" w:type="pct"/>
                            <w:tblCellSpacing w:w="0" w:type="dxa"/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576D7B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ivdocumentname"/>
                                <w:pBdr>
                                  <w:top w:val="none" w:sz="0" w:space="0" w:color="auto"/>
                                  <w:left w:val="none" w:sz="0" w:space="15" w:color="auto"/>
                                  <w:bottom w:val="none" w:sz="0" w:space="0" w:color="auto"/>
                                  <w:right w:val="none" w:sz="0" w:space="15" w:color="auto"/>
                                </w:pBdr>
                                <w:spacing w:before="0" w:after="0" w:line="750" w:lineRule="exact"/>
                                <w:ind w:left="300" w:right="300"/>
                                <w:rPr>
                                  <w:rStyle w:val="divdocumenttopsectiondiv"/>
                                  <w:rFonts w:ascii="Verdana" w:eastAsia="Verdana" w:hAnsi="Verdana" w:cs="Verdana"/>
                                  <w:b/>
                                  <w:bCs/>
                                  <w:color w:val="FFFFFF"/>
                                  <w:sz w:val="70"/>
                                  <w:szCs w:val="7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Verdana" w:eastAsia="Verdana" w:hAnsi="Verdana" w:cs="Verdana"/>
                                </w:rPr>
                                <w:t>Vikas</w:t>
                              </w:r>
                              <w:r>
                                <w:rPr>
                                  <w:rStyle w:val="divdocumenttopsectiondiv"/>
                                  <w:rFonts w:ascii="Verdana" w:eastAsia="Verdana" w:hAnsi="Verdana" w:cs="Verdana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Verdana" w:eastAsia="Verdana" w:hAnsi="Verdana" w:cs="Verdana"/>
                                </w:rPr>
                                <w:t>Verma</w:t>
                              </w:r>
                            </w:p>
                            <w:p>
                              <w:pPr>
                                <w:pStyle w:val="documentresumeTit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480" w:lineRule="exact"/>
                                <w:ind w:left="300" w:right="300"/>
                                <w:rPr>
                                  <w:rStyle w:val="divdocumenttopsectiondiv"/>
                                  <w:rFonts w:ascii="Verdana" w:eastAsia="Verdana" w:hAnsi="Verdana" w:cs="Verdana"/>
                                  <w:color w:val="FFFFFF"/>
                                  <w:sz w:val="34"/>
                                  <w:szCs w:val="34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Verdana" w:eastAsia="Verdana" w:hAnsi="Verdana" w:cs="Verdana"/>
                                </w:rPr>
                                <w:t>Lead, Full Stack, DevOps, Backend, Cloud Engineer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</w:p>
          <w:p>
            <w:pPr>
              <w:pStyle w:val="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paddingcell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7960" w:type="dxa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3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600" w:lineRule="atLeast"/>
              <w:ind w:left="0" w:right="0"/>
              <w:rPr>
                <w:rStyle w:val="divdocumentleft-box"/>
                <w:rFonts w:ascii="Verdana" w:eastAsia="Verdana" w:hAnsi="Verdana" w:cs="Verdana"/>
                <w:vanish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  <w:t>Over 18 years of diversified experience into Full Stack, Backend, Cloud/DevOps engineering. Energetic, curious, language agnostic and performance driven. Always jumping into new water. Managed global software teams with onshore/offshore development and delivered many million-dollar products. Scaled on-prem monolith systems into multi-cloud, k8s clusters in micro-services based design.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0"/>
              <w:rPr>
                <w:rStyle w:val="divdocumentleft-box"/>
                <w:rFonts w:ascii="Verdana" w:eastAsia="Verdana" w:hAnsi="Verdana" w:cs="Verdana"/>
                <w:b/>
                <w:bCs/>
                <w:color w:val="576D7B"/>
                <w:spacing w:val="0"/>
                <w:sz w:val="30"/>
                <w:szCs w:val="3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b/>
                <w:bCs/>
                <w:spacing w:val="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7"/>
              <w:gridCol w:w="507"/>
              <w:gridCol w:w="6145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2019-08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Verdana" w:eastAsia="Verdana" w:hAnsi="Verdana" w:cs="Verdana"/>
                      <w:color w:val="343434"/>
                      <w:spacing w:val="4"/>
                      <w:sz w:val="26"/>
                      <w:szCs w:val="26"/>
                    </w:rPr>
                    <w:t>Lead Software Engineer (Cloud Engineering)</w:t>
                  </w:r>
                </w:p>
                <w:p>
                  <w:pPr>
                    <w:pStyle w:val="divdocumentlocationGap"/>
                    <w:spacing w:before="8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Sight Machine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San Francisco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CA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Cloud Orchestration product, Python/Flask backend , React/JS/TS frontend, with Celery, Stackstorm, Helm charts to glue things together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Better performant code, integration with Slack, SendGrid, Web Hooks, Notification Engine, RBAC Policies, Rule Based Executions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Shorter release cycles (Pay Day Releases, every 2 weeks) from few months, resulted in reduced backlog by 35%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Running in cloud scale containers that can Auto Scale, Scheduled Scaling, Custom Rules &amp; Notification engine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7"/>
              <w:gridCol w:w="6147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2019-05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2019-08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Verdana" w:eastAsia="Verdana" w:hAnsi="Verdana" w:cs="Verdana"/>
                      <w:color w:val="343434"/>
                      <w:spacing w:val="4"/>
                      <w:sz w:val="26"/>
                      <w:szCs w:val="26"/>
                    </w:rPr>
                    <w:t>Technical Lead</w:t>
                  </w:r>
                </w:p>
                <w:p>
                  <w:pPr>
                    <w:pStyle w:val="divdocumentlocationGap"/>
                    <w:spacing w:before="8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Gigya Inc. (acquired By SAP)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Palo Alto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CA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Sustained engineering lead for SAP Customer Data Cloud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Short stint in company in sustained engineering department.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Worked on over 30 Pull Requests in under 3 months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5"/>
              <w:gridCol w:w="507"/>
              <w:gridCol w:w="6148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2011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2019-05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Verdana" w:eastAsia="Verdana" w:hAnsi="Verdana" w:cs="Verdana"/>
                      <w:color w:val="343434"/>
                      <w:spacing w:val="4"/>
                      <w:sz w:val="26"/>
                      <w:szCs w:val="26"/>
                    </w:rPr>
                    <w:t>Director Of Engineering</w:t>
                  </w:r>
                </w:p>
                <w:p>
                  <w:pPr>
                    <w:pStyle w:val="divdocumentlocationGap"/>
                    <w:spacing w:before="8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Condeco Software Inc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Campbell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CA</w:t>
                  </w:r>
                </w:p>
                <w:p>
                  <w:pPr>
                    <w:pStyle w:val="divdocumentli"/>
                    <w:numPr>
                      <w:ilvl w:val="0"/>
                      <w:numId w:val="8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Joined as #2 employee to setup engineering team with over 6 direct and 80 indirect reports</w:t>
                  </w:r>
                </w:p>
                <w:p>
                  <w:pPr>
                    <w:pStyle w:val="divdocumentli"/>
                    <w:numPr>
                      <w:ilvl w:val="0"/>
                      <w:numId w:val="9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Rebooted company line of products with focus on cloud &amp; micro-services and away from monolith / on-premise solutions</w:t>
                  </w:r>
                </w:p>
                <w:p>
                  <w:pPr>
                    <w:pStyle w:val="divdocumentli"/>
                    <w:numPr>
                      <w:ilvl w:val="0"/>
                      <w:numId w:val="10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Rebooted tech stack away from Classic ASP / .Net to MEAN / MERN stack &amp; Cosmos DB, Mongo &amp; Cassandra</w:t>
                  </w:r>
                </w:p>
                <w:p>
                  <w:pPr>
                    <w:pStyle w:val="divdocumentli"/>
                    <w:numPr>
                      <w:ilvl w:val="0"/>
                      <w:numId w:val="11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Increased team productivity over 5x by streamlining of work between support/engineering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2"/>
              <w:gridCol w:w="504"/>
              <w:gridCol w:w="6154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2006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2011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Verdana" w:eastAsia="Verdana" w:hAnsi="Verdana" w:cs="Verdana"/>
                      <w:color w:val="343434"/>
                      <w:spacing w:val="4"/>
                      <w:sz w:val="26"/>
                      <w:szCs w:val="26"/>
                    </w:rPr>
                    <w:t>Sustained Engineering Lead</w:t>
                  </w:r>
                </w:p>
                <w:p>
                  <w:pPr>
                    <w:pStyle w:val="divdocumentlocationGap"/>
                    <w:spacing w:before="8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Microsoft (India)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Bangalore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India</w:t>
                  </w:r>
                </w:p>
                <w:p>
                  <w:pPr>
                    <w:pStyle w:val="divdocumentli"/>
                    <w:numPr>
                      <w:ilvl w:val="0"/>
                      <w:numId w:val="12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Part of Exchange and Outlook sustained engineering group, delivered hot-fixes, service packs, &amp; bug fixes for all Exchange Components &amp; Outlook Product</w:t>
                  </w:r>
                </w:p>
                <w:p>
                  <w:pPr>
                    <w:pStyle w:val="divdocumentli"/>
                    <w:numPr>
                      <w:ilvl w:val="0"/>
                      <w:numId w:val="13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Wrote API code samples in .Net, C#, ASP.net, PowerShell, VBScripts, JScript's for https://blogs.msdn.microsoft.com/vikas/</w:t>
                  </w:r>
                </w:p>
                <w:p>
                  <w:pPr>
                    <w:pStyle w:val="divdocumentli"/>
                    <w:numPr>
                      <w:ilvl w:val="0"/>
                      <w:numId w:val="14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EWS Editor - https://github.com/geekvikas/ewseditor</w:t>
                  </w:r>
                </w:p>
                <w:p>
                  <w:pPr>
                    <w:pStyle w:val="divdocumentli"/>
                    <w:numPr>
                      <w:ilvl w:val="0"/>
                      <w:numId w:val="15"/>
                    </w:numPr>
                    <w:spacing w:before="0" w:after="0" w:line="300" w:lineRule="atLeast"/>
                    <w:ind w:left="300" w:right="0" w:hanging="292"/>
                    <w:jc w:val="left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Shipped Exchange 2007, 2010 &amp; Outlook 2010, VSTO &amp; other Office SDKs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2002-01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2006-05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Verdana" w:eastAsia="Verdana" w:hAnsi="Verdana" w:cs="Verdana"/>
                      <w:color w:val="343434"/>
                      <w:spacing w:val="4"/>
                      <w:sz w:val="26"/>
                      <w:szCs w:val="26"/>
                    </w:rPr>
                    <w:t>Software Engineer</w:t>
                  </w:r>
                </w:p>
                <w:p>
                  <w:pPr>
                    <w:pStyle w:val="divdocumentlocationGap"/>
                    <w:spacing w:before="8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Multiple Companies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New Delhi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India</w:t>
                  </w:r>
                </w:p>
                <w:p>
                  <w:pPr>
                    <w:pStyle w:val="p"/>
                    <w:spacing w:before="0" w:after="0" w:line="300" w:lineRule="atLeast"/>
                    <w:ind w:left="0" w:right="0"/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Wrote code, test, debug, fix, repeat!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0"/>
              <w:rPr>
                <w:rStyle w:val="divdocumentleft-box"/>
                <w:rFonts w:ascii="Verdana" w:eastAsia="Verdana" w:hAnsi="Verdana" w:cs="Verdana"/>
                <w:b/>
                <w:bCs/>
                <w:color w:val="576D7B"/>
                <w:spacing w:val="0"/>
                <w:sz w:val="30"/>
                <w:szCs w:val="3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b/>
                <w:bCs/>
                <w:spacing w:val="0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2001-09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2002-01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Bachelor of Science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pan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Computer Engineering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i/>
                      <w:i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</w:rPr>
                    <w:t>Institute of Management Studies</w:t>
                  </w:r>
                  <w:r>
                    <w:rPr>
                      <w:rStyle w:val="spa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</w:rPr>
                    <w:t>India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0"/>
              <w:rPr>
                <w:rStyle w:val="divdocumentleft-box"/>
                <w:rFonts w:ascii="Verdana" w:eastAsia="Verdana" w:hAnsi="Verdana" w:cs="Verdana"/>
                <w:b/>
                <w:bCs/>
                <w:color w:val="576D7B"/>
                <w:spacing w:val="0"/>
                <w:sz w:val="30"/>
                <w:szCs w:val="3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b/>
                <w:bCs/>
                <w:spacing w:val="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divfirstparagraph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2011-08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Project Management Professional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2013-02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Microsoft Certified Technology Specialist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2018-06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NodeJS Expert (Pluralsight) score 217/250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2019-07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MongoDB Expert (Pluralsight) score 218/250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08"/>
              <w:gridCol w:w="614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</w:rPr>
                    <w:t>2018-07</w:t>
                  </w:r>
                </w:p>
              </w:tc>
              <w:tc>
                <w:tcPr>
                  <w:tcW w:w="50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left-boxpaddedlinedate-content"/>
                      <w:rFonts w:ascii="Verdana" w:eastAsia="Verdana" w:hAnsi="Verdana" w:cs="Verdana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Verdana" w:eastAsia="Verdana" w:hAnsi="Verdana" w:cs="Verdana"/>
                      <w:b/>
                      <w:bCs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60" w:type="dxa"/>
                  <w:tcMar>
                    <w:top w:w="1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atLeast"/>
                    <w:ind w:left="0" w:right="0"/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Verdana" w:eastAsia="Verdana" w:hAnsi="Verdana" w:cs="Verdana"/>
                      <w:b w:val="0"/>
                      <w:bCs w:val="0"/>
                      <w:color w:val="343434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  <w:t>JavaScript Expert (Pluralsight) score 203/250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0"/>
              <w:rPr>
                <w:rStyle w:val="divdocumentleft-box"/>
                <w:rFonts w:ascii="Verdana" w:eastAsia="Verdana" w:hAnsi="Verdana" w:cs="Verdana"/>
                <w:b/>
                <w:bCs/>
                <w:color w:val="576D7B"/>
                <w:spacing w:val="0"/>
                <w:sz w:val="30"/>
                <w:szCs w:val="3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b/>
                <w:bCs/>
                <w:spacing w:val="0"/>
                <w:bdr w:val="none" w:sz="0" w:space="0" w:color="auto"/>
                <w:vertAlign w:val="baseline"/>
              </w:rPr>
              <w:t>Social Profiles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180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HackerRank</w:t>
            </w:r>
          </w:p>
          <w:p>
            <w:pPr>
              <w:pStyle w:val="p"/>
              <w:spacing w:before="0" w:after="0" w:line="300" w:lineRule="atLeast"/>
              <w:ind w:left="180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  <w:t>https://www.hackerrank.com/geekvikas</w:t>
            </w:r>
          </w:p>
          <w:p>
            <w:pPr>
              <w:pStyle w:val="p"/>
              <w:spacing w:before="0" w:after="0" w:line="300" w:lineRule="atLeast"/>
              <w:ind w:left="180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LinkedIn</w:t>
            </w:r>
          </w:p>
          <w:p>
            <w:pPr>
              <w:pStyle w:val="p"/>
              <w:spacing w:before="0" w:after="0" w:line="300" w:lineRule="atLeast"/>
              <w:ind w:left="180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  <w:t>https://www.linkedin.com/in/geekvikas/</w:t>
            </w:r>
          </w:p>
          <w:p>
            <w:pPr>
              <w:pStyle w:val="p"/>
              <w:spacing w:before="0" w:after="0" w:line="300" w:lineRule="atLeast"/>
              <w:ind w:left="180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PDF Resume</w:t>
            </w:r>
          </w:p>
          <w:p>
            <w:pPr>
              <w:pStyle w:val="p"/>
              <w:spacing w:before="0" w:after="0" w:line="300" w:lineRule="atLeast"/>
              <w:ind w:left="1800" w:right="0"/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  <w:t>http://resume.vikas.cc/</w:t>
            </w:r>
          </w:p>
        </w:tc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middleleftpaddingcell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middleleftpaddingcell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08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3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Verdana" w:eastAsia="Verdana" w:hAnsi="Verdana" w:cs="Verdana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20" w:lineRule="atLeast"/>
              <w:ind w:left="0" w:right="0"/>
              <w:rPr>
                <w:rStyle w:val="divdocumentright-box"/>
                <w:rFonts w:ascii="Verdana" w:eastAsia="Verdana" w:hAnsi="Verdana" w:cs="Verdana"/>
                <w:b/>
                <w:bCs/>
                <w:color w:val="576D7B"/>
                <w:spacing w:val="0"/>
                <w:sz w:val="30"/>
                <w:szCs w:val="3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Personal Info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b/>
                <w:bCs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San Jose</w:t>
            </w: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,</w:t>
            </w: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CA</w:t>
            </w: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,</w:t>
            </w: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95118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b/>
                <w:bCs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(669) 237-7387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b/>
                <w:bCs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Verdana" w:eastAsia="Verdana" w:hAnsi="Verdana" w:cs="Verdana"/>
                <w:color w:val="343434"/>
                <w:spacing w:val="4"/>
                <w:sz w:val="20"/>
                <w:szCs w:val="20"/>
              </w:rPr>
              <w:t>mail@vikas.cc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20" w:lineRule="atLeast"/>
              <w:ind w:left="0" w:right="0"/>
              <w:rPr>
                <w:rStyle w:val="divdocumentright-box"/>
                <w:rFonts w:ascii="Verdana" w:eastAsia="Verdana" w:hAnsi="Verdana" w:cs="Verdana"/>
                <w:b/>
                <w:bCs/>
                <w:color w:val="576D7B"/>
                <w:spacing w:val="0"/>
                <w:sz w:val="30"/>
                <w:szCs w:val="3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ratvsectiondivparagraphfirst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Primary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React/JavaScript, NodeJS, Python/Flask, MongoDB, Postgres 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Architecture Design, Scaling Out, DevOps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REST APIs / GraphQL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Microservices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Secondary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Cassandra, Elastic Stack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K8s, Helm, Docker, Puppet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Puppeteer, Selenium, SoapUI, Postman, Fiddler/Charles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Non-Technical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Product / Project Management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People Management, Operational Excellence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Verdana" w:eastAsia="Verdana" w:hAnsi="Verdana" w:cs="Verdana"/>
                <w:b/>
                <w:bCs/>
                <w:color w:val="343434"/>
                <w:spacing w:val="4"/>
                <w:sz w:val="20"/>
                <w:szCs w:val="20"/>
              </w:rPr>
              <w:t>Hobbies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Woodworking, Tinkering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3D Printing &amp; Designing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20" w:after="0" w:line="300" w:lineRule="atLeast"/>
              <w:ind w:left="0" w:right="0"/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Audiobooks junkie</w:t>
            </w: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00" w:lineRule="atLeast"/>
              <w:ind w:left="0" w:right="0"/>
              <w:rPr>
                <w:rStyle w:val="rightpaddingcell"/>
                <w:rFonts w:ascii="Verdana" w:eastAsia="Verdana" w:hAnsi="Verdana" w:cs="Verdana"/>
                <w:color w:val="343434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" w:lineRule="auto"/>
        <w:rPr>
          <w:rFonts w:ascii="Verdana" w:eastAsia="Verdana" w:hAnsi="Verdana" w:cs="Verdana"/>
          <w:color w:val="343434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0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576D7B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50" w:lineRule="atLeast"/>
      <w:jc w:val="left"/>
    </w:pPr>
    <w:rPr>
      <w:b/>
      <w:bCs/>
      <w:color w:val="FFFFFF"/>
      <w:sz w:val="70"/>
      <w:szCs w:val="7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0"/>
      <w:szCs w:val="70"/>
    </w:rPr>
  </w:style>
  <w:style w:type="paragraph" w:customStyle="1" w:styleId="documentresumeTitle">
    <w:name w:val="document_resumeTitle"/>
    <w:basedOn w:val="Normal"/>
    <w:pPr>
      <w:spacing w:line="480" w:lineRule="atLeast"/>
    </w:pPr>
    <w:rPr>
      <w:color w:val="FFFFFF"/>
      <w:sz w:val="34"/>
      <w:szCs w:val="34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4"/>
      <w:szCs w:val="34"/>
    </w:rPr>
  </w:style>
  <w:style w:type="table" w:customStyle="1" w:styleId="divdocumentdivnotparentContainer">
    <w:name w:val="div_document &gt; div_not(.parentContainer)"/>
    <w:basedOn w:val="TableNormal"/>
    <w:tblPr/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600" w:lineRule="atLeast"/>
    </w:pPr>
  </w:style>
  <w:style w:type="paragraph" w:customStyle="1" w:styleId="divdocumentdivheading">
    <w:name w:val="div_document_div_heading"/>
    <w:basedOn w:val="Normal"/>
    <w:pPr>
      <w:spacing w:line="420" w:lineRule="atLeast"/>
    </w:pPr>
  </w:style>
  <w:style w:type="paragraph" w:customStyle="1" w:styleId="divdocumentsectiontitle">
    <w:name w:val="div_document_sectiontitle"/>
    <w:basedOn w:val="Normal"/>
    <w:rPr>
      <w:color w:val="576D7B"/>
      <w:sz w:val="30"/>
      <w:szCs w:val="30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left-boxexperienceparagraph">
    <w:name w:val="div_document_left-box_experience_paragraph"/>
    <w:basedOn w:val="TableNormal"/>
    <w:tblPr/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</w:style>
  <w:style w:type="table" w:customStyle="1" w:styleId="divdocumentdivfirstparagraphTable">
    <w:name w:val="div_document_div_firstparagraph Table"/>
    <w:basedOn w:val="TableNormal"/>
    <w:tblPr/>
  </w:style>
  <w:style w:type="table" w:customStyle="1" w:styleId="divdocumentdivparagraph">
    <w:name w:val="div_document_div_paragraph"/>
    <w:basedOn w:val="TableNormal"/>
    <w:tblPr/>
  </w:style>
  <w:style w:type="paragraph" w:customStyle="1" w:styleId="divdocumentleft-boxparagraphsinglecolumnParagraph">
    <w:name w:val="div_document_left-box_paragraph_singlecolumn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ivdocumentdivparagraphParagraph">
    <w:name w:val="div_document_div_paragraph 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VikasVermaLead, Full Stack, DevOps, Backend, Cloud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YFgAAB+LCAAAAAAABAAUm7Wiq1AQRT8oBW4l7u50uLvz9e++LkUS4JyZ2WtBwoM4hsM4ynEoReAEy8MQRpAYiTAQzBAo8ujQYAGYeGEFAgECUqOfVBaoxcgA2LXs774C3aMp5iFfft4LVheJ+zhsdezpIW24mYtSc7nt3jONPQ/hZPO3xL68lt5Zlmth1Uzdh15A7AiYlv6pljNDzjHI2y20meweJ3Qbd7WX3MfZuHrGg2xQicSrISBjJ8BzNhy</vt:lpwstr>
  </property>
  <property fmtid="{D5CDD505-2E9C-101B-9397-08002B2CF9AE}" pid="3" name="x1ye=1">
    <vt:lpwstr>yycLRDZuQbnU2quvvGVt9hApfa++A3nh90AYUwf7zRc4p1m4epSt+nc9E3EjUlFVwH8sWPRRYSB96PuyCTbVC+SfRm8NSLw6eq6XxvT2saqboG2uBpBg48BdhEVMPi6psUA9Db/LHoyNRuqKXljE6t6/CNdi1+XMxeuI4jO/Lu9fuzosK9/4uOGlT2xGV74mG+nT2xD8sgqV416+t/mLlrtEbAvgFlG2NTCw8EXZntq6uR6ZQx2Yzor7i8dYnSt</vt:lpwstr>
  </property>
  <property fmtid="{D5CDD505-2E9C-101B-9397-08002B2CF9AE}" pid="4" name="x1ye=10">
    <vt:lpwstr>f9t8ajkYg/aBDVK1Kl/HXnFbEKwP4qVVP3xBBkDZamXGKIVn0c58lvekCOlog+F6/FHOSdxOMfhMUtMRTItVtCK1ZqKLmYhRljp2dobV/tzkU2F37K1BSGUfkGA6RL+S9SmNJMxxhS7rPcV39bZ8EORbFM9KriZ8L8wV7/Ad9SEfmR3A8iVfQ6cs4q85CYVOJbaWWYRMxIKOHK3zjoK6jyrY4O3W3g0whxpmz89fP1N/5hNPBipQs2lgC7ggDk8</vt:lpwstr>
  </property>
  <property fmtid="{D5CDD505-2E9C-101B-9397-08002B2CF9AE}" pid="5" name="x1ye=11">
    <vt:lpwstr>cpCDK6EbS7MjnCqYU5SSDvA8aN1wtSuVAehqY9quKlmASMIi6Dp3URVZOcrZRITZ1U6JAk9wdxWbWTdl73WpYcU3lGV/Y9TXomulNhP5FUsYIdctIF/YU9C/1Jc7oSlMOqkLOxEKXWOWSj0Sv+SZ62t7irvnGx1YR1myZ17j16IMxCGiqTlHO9SjhXp+ej4AaAyGbFWyDwwI/oboyFNu69udUhr+Y/QDIQzWmlA39E01/E2BZYHPfXfdFgd4a5x</vt:lpwstr>
  </property>
  <property fmtid="{D5CDD505-2E9C-101B-9397-08002B2CF9AE}" pid="6" name="x1ye=12">
    <vt:lpwstr>vFNaA4K6HwqJdhjJESU+09ducq08Frw66SucrlElI+B6JJ3VaqOUxROb4Y4VA7XLMvUBqpVubyXl4EmIlvg9+qa0fEcEEDNa2CP7aD30SgMiZedK96LiE71xqLJhk8bw7OnYuzHJSBTzxPOEu/LN8yml6mH4vxacdeWlNi/tPsrW7CNADaN19JEUCZ6CJ65SiBh+48A8EBVTatQQFUp8wfFuoPYDvOn29h9RtRekv4LMBHKvGdqdi4AguFWnGNd</vt:lpwstr>
  </property>
  <property fmtid="{D5CDD505-2E9C-101B-9397-08002B2CF9AE}" pid="7" name="x1ye=13">
    <vt:lpwstr>f92VidrqRC+AmqK+mm32SyUt7u135ZKXZhCO6XLWnOMp/fBhNkGLfT/UcZJet1gxlWOENR5C9NPCZ3qMjsF2aNMkoZeqUuBGkKV1FcfpnDE4EdCxxXPIizwAa4gSs/lj2tsFOBezW+IysOeqM2eTf7JtGh79JFcDzxYQ1Zywhmv/qWuj3nRo2wIeAyc+Q0sIAWTMq+LZ4dIMLHtQaUL5Q5+bEqNLkqQsmdWD/EBcORNeafXa0xb8PHJB9LnBwEW</vt:lpwstr>
  </property>
  <property fmtid="{D5CDD505-2E9C-101B-9397-08002B2CF9AE}" pid="8" name="x1ye=14">
    <vt:lpwstr>bO4AWMhJ/UqzSwbZSj3FoLAxY9WaVXf/Kt/srRLfz11weXfAdIOxI2AT9R3ANPgtpp++Pe75MSjsyaLtewm7aC4u+QeJ+Fzk9+0XotKAZcFs1EY5iYlt2C0ZdFG2RlgEF1ZV2KhKjbTNaDMCHtRxoU/GtuVdRLFk0QsMiL7Ol2BmTFSwlol58tgz4AdMyjZz91saggc6hMQCK2+VozUCY3ylmxwiE5sUrxNxEQJnuPQKj6Dp+KOPWxgJkKqZ+V7</vt:lpwstr>
  </property>
  <property fmtid="{D5CDD505-2E9C-101B-9397-08002B2CF9AE}" pid="9" name="x1ye=15">
    <vt:lpwstr>0B+i4t/WjSTDMJ9jvf86k+Rl7/LiOnmL4pXDsl6rychoS2UJTN6c+qwvJ8Oe5y9yPjhaiQhIb+xfV3M1sGFbFTb5t8Sl1YgNgfW1asSIDngIicU54UE/Sf7yEWhhYGCcDfcoMiE016IBC9MrF56Kw8YriHEzrLijhcN+hQO9cfPXQlHurSq3l0qXtyOf7IQCdPOVOXVjQ1r0FR/juR3OjDvsQvGuV4BPuhU2MzteCKuAYz8TRT35gaObJODPnxM</vt:lpwstr>
  </property>
  <property fmtid="{D5CDD505-2E9C-101B-9397-08002B2CF9AE}" pid="10" name="x1ye=16">
    <vt:lpwstr>ebf48A6Qmw38I9PIKQjbpogNa9+zwzyDAeCIXi8sDKBr9J9Jep00O96tqAyKW0d9Baucwl1LdWNJZw+B0eDoj/QYRK4TmLFzTGOH9uSU04TRSowSXjW9waNDqewZg7sLW56CArZx1F+L3juBdlsuJH3WLHrTVLAs5yr7lN+bgIQrVkjoh/WrCGnhCpdAgQ/G1s/7V4gY+0jPrI3MEjVJZyGDvtn038e4lZDj566/O7CDPkJ1i7KK2JZjN0aziQz</vt:lpwstr>
  </property>
  <property fmtid="{D5CDD505-2E9C-101B-9397-08002B2CF9AE}" pid="11" name="x1ye=17">
    <vt:lpwstr>/ZRsw/o1nF5xS8WWxnFS8bbwNo1IvucYDMrH/RrW2U78dRSkFUu0bOicInzC+xgkhzlOslhLkGwQCE2iwRIJiWdzVcCThFj2vR2DB7s6VlvRNDK1LKIXyj7FsMTPS4HihyUJ34rVj6xb8T5W4CeEpPnObUGOCoN+1Sov+AEQKTGHNNHqr8GR/jprsy5XgV+ht56Yb1/3o9VVhVCCI+J/EBCCgJSkiYvPfNwI5ofaxrkWzmBCfVdWmudjLrJxSZa</vt:lpwstr>
  </property>
  <property fmtid="{D5CDD505-2E9C-101B-9397-08002B2CF9AE}" pid="12" name="x1ye=18">
    <vt:lpwstr>bSR0wvo8T7k8/ZK9n29AmwzWbtJrTa41a1ICN55Spp9KKHyyVHz4g4ANV8J1bsrnCUQFZGOnwWJOCa/Od1LGHDgSPmQC5jtuMOIxezqfGbPbglcZTG3WNmloemmMuA84rYUFvGPLGgKEAVGcEeSgB8WmN3lEAz23ajnjWt4T8zXgeCO/1MAsRIVPXshFccKNe/86+6vynJwFcHq/IESNh0LptG78s6SzpNgwguUa7FnT+NIyjhbvPdDOc2AEivp</vt:lpwstr>
  </property>
  <property fmtid="{D5CDD505-2E9C-101B-9397-08002B2CF9AE}" pid="13" name="x1ye=19">
    <vt:lpwstr>t9WRxxkPZOiep/ZjU0yI7Rc79kvgdwEo1/rqGa6j7S8cQzN2ruvYNGzglq83PJxNijLlhwSesTSadCp/FEZ6pHgudvCTWfQOZZ4JSxiG7Ho5cqygcC3G5GGgRqaMUK8wnAX6MfVbF+b6Ho/3kBak0IX22/BUbqez1l1ZyODDlQ3JmbH3SmALf3T2U2XQoSfnv7FyY+KTdF5x66K8/JbmB/xNjWf7SNJvKJvDSHX+SO7Uk0RHUjsS6WinfKIJ98w</vt:lpwstr>
  </property>
  <property fmtid="{D5CDD505-2E9C-101B-9397-08002B2CF9AE}" pid="14" name="x1ye=2">
    <vt:lpwstr>4wkHUIpZXg4459PmzpuIe/NS4EfhwBEnSig8Dpw+1dd6fStleSofZfc00pfxeJoNp8JVYZnUZyOab9La4NuaKjb8rL0tJg01V/qHsoj6wDlVgMsKrLLGG+qmPO5+1NH8Ija/c6E5G3iItn/k3WYMN8gP/CwYQCocVshzIP5ojj0OEiYHZG/mrM1OB11azRhjjvGFITKK46q8VjYjIFlTqErYz6bXeyQ0ysdzjaVAML0aGps8amWwaVrDkbKWRFm</vt:lpwstr>
  </property>
  <property fmtid="{D5CDD505-2E9C-101B-9397-08002B2CF9AE}" pid="15" name="x1ye=20">
    <vt:lpwstr>145gFRlBVsyc/zo2ZVnUIicSZcljAFPdmf3EUdon6SSKJEwVSOghHuqPRaP05Ggqq6g1Dw+zVPUiqPYxt2ufXxapN6F2Ot111QINks0b22fC+e09Xx9htZPYTXDzJ4DhOJVq2E8W1yjY+jNfQEfcTvZ8IEXOH9A/TMbjYuPwRTTF4FPql1JBmYIKdypvtCHg0aVaXgajAvKyg4REyU8zPzodEuu+31KEBk+4jV4H5UhTNGKLw9GWT6kBnNVylt8</vt:lpwstr>
  </property>
  <property fmtid="{D5CDD505-2E9C-101B-9397-08002B2CF9AE}" pid="16" name="x1ye=21">
    <vt:lpwstr>A/yGIYgpvC88jUopiND7NwO6O04uWikxpl46j/Y6rVIlh8yeCmTbqBgVVD578iKd85F+bwWCScrjIziXNsi2EA0cPBNirjSrPQjaLswAzQ9bFEsYPju2vc6wbT8JLpWjdHpULoB7MyAN0ZUfpUEVQf45C2qxjFBZWRGtbMz3kIBLTm5O/Nwg31CHZj/Ah1eMntibzluivvbtCM+jhv5cAAtamM9j3B20K6DIDIyLLdkW81BwyXYa9zuukORVFop</vt:lpwstr>
  </property>
  <property fmtid="{D5CDD505-2E9C-101B-9397-08002B2CF9AE}" pid="17" name="x1ye=22">
    <vt:lpwstr>ynwv1SKnbI9Gvf/vb6GTBE9S/p/OhMJbn+M7w35Vle68/m3VNjOZTBs2TKEf7SZDuOA+1AnIL5ouRQs7yfwCSuJL5+pmp+mr+pexOxFQt1KXMskE8zcPnuw+B4eNNv2K9nKt4qe8HTycdKvkdRgL4ocHSqfM/567+s+vk2bVceFzsUGqHpXtBuD6JtlHztIsivKRpNTFkaXqeU+VKes23Tn4JnKLIxouTSqdqX4kabFqHJjNkL80CyxF3pkWW65</vt:lpwstr>
  </property>
  <property fmtid="{D5CDD505-2E9C-101B-9397-08002B2CF9AE}" pid="18" name="x1ye=23">
    <vt:lpwstr>QA7R+06Ff6l6aaGL51alN0feaQxlTUChQXRnlrz8l+JH43TK1WPLBB8F0QymQud/WZuXrticRmxuukeQBFl/vaziPupfseMj9TfH8QnG8P0cI22HusTKNoUW3b3+h0QsIIgmmmBEzRV1vGnCk5YM9R9zsMaE2RN83828H5zNmCIxvihU4Z/cJ6+SzDh4b6Sodqh8mZJrrAlEG41QbtjrVN0Mb9tkqcqJakhiXwPPlnfWds07CUiIYSat71c6c+E</vt:lpwstr>
  </property>
  <property fmtid="{D5CDD505-2E9C-101B-9397-08002B2CF9AE}" pid="19" name="x1ye=24">
    <vt:lpwstr>Y6MQ43UMIgSvuXbMyFTMf8dSHD7v/b605MqJ59+xNHVNrTl2Zn083Yyp7WrlVrjK+4sjllRKvz6h7BxtUh8v34zccQ2Wwd0mdQ++p0Dp/hGdjCp/Prnm91Lhi7bRThEVk9diziLAPJ3ofzls2O/BZfsAb3MSON0qGTIYrsU8NB/apxYf6F7RrarU0dRiNZIdUy/HeElUs+DbAjDQYSymeyoCeb+d7luhpLmQ1ODtqg2maer7Xvvz5LUB9io9edg</vt:lpwstr>
  </property>
  <property fmtid="{D5CDD505-2E9C-101B-9397-08002B2CF9AE}" pid="20" name="x1ye=25">
    <vt:lpwstr>/6/8rEoZ/AWhCX08z/sa1/iy1OoebTMEL6qlUv6BKI/b+zOZ2Gc1mCDm6FaYpVJ500LW8JdbLfp3RAUEDrvXOCLQpnPyUqaAqoeNS7SoHNWSR39vAY85EnBng/C+T2cBMg2pkMvuG/QarOE+XzCoettpFWVx1WkdSB27p0o6zU1EZiGsUzC8ZzjbNX37WTaZiZwg2nOmYxMFMTz8o2inJgC3rdJvX8MTN0/G1QPIF3f21503xAxiHnx25ef2Ovv</vt:lpwstr>
  </property>
  <property fmtid="{D5CDD505-2E9C-101B-9397-08002B2CF9AE}" pid="21" name="x1ye=26">
    <vt:lpwstr>bLhmwyFnEmpfN1SAKPFrNA1SIANWmIgwmbdwMyz56aZQE5boADBwXU/HSA7cYpBLuwwUv//If6Ky0vH/2jZ5kMXgIDLjwmHgqw3TSFXeNIBdEDWpBW/S0dZa4tRI0t414JZH0lZgzGUHRe/rRW9lqiVAGryFpHhKyQ0BPOt/VKRrA4pWqt/3PJpejdvkIqSOJlPNr6gXOfxtyyaRg6LUMHOJ2BUSUsnNxEcDD7hnhOl1KTqQnSknoIb26xBxRg8</vt:lpwstr>
  </property>
  <property fmtid="{D5CDD505-2E9C-101B-9397-08002B2CF9AE}" pid="22" name="x1ye=27">
    <vt:lpwstr>Fex3k92nmtFjhW0TgIS6KYMvXQVWL7nm7/h5f1RWme+wl/O80H0uXLe24dawEpwbigBvpe4/jU6wU/2GKNo+wz22uBSDfF/0711QIn2iRTDjDdK/gabzksW4EhUH1/OzBhG+FW5nnINuUp+B1LY5MVa/lYKtmUOYNxWXvi7tyhh9Tqy6lMv2iXLrlHToK7YiPitwJwDVXAVmQsUMhnCZQtjTeynqA6l7VoitW7hoikGjln+lSSYC09XZi4zxHGy</vt:lpwstr>
  </property>
  <property fmtid="{D5CDD505-2E9C-101B-9397-08002B2CF9AE}" pid="23" name="x1ye=28">
    <vt:lpwstr>VcfJ81f8WB9Frm9eRarbgZyWjLsdovIL/0b+cFbYIWvr6gF7FoTKUdEmzeq7FhphAEaFAgCrklLYYwnFXkzYa6da7cBORPEPFE/+12hQtATPGpCKqVmfyY5njwv9CjZ/1jgQtSFDvMvy9hvoa33y6aqGMcjGoCthTYXMYcs0pJEZkm3NdNjvYaRgo4HC/Mf+voE/1H5vFP+PQ3Ca8xc5+ZtpNO4HX0nm1efAsBTxGwMKUhGpyJvs8AWo6/Op2tP</vt:lpwstr>
  </property>
  <property fmtid="{D5CDD505-2E9C-101B-9397-08002B2CF9AE}" pid="24" name="x1ye=29">
    <vt:lpwstr>AlstnAsTP0XHCI7faX13ZZHslu10lk2Pk9LU8kDtbfIUkffWKDxN069sM/nbFmRb/qjPW+aTsH055GuZPJUrK1ij7HuZyNT3z7xwenl4JOaBEv/mIGruF1tETUeWVZ+UWDk9/em7VPeium8ugfEiJWvv/2VWpab2BDLJNJqBgqKGPmv3Vsg7NFBR2ODV+tz+iQdsaL5dE8W4rOJq/azPofDekM166qm9LRHk1H7Wrv4K817L3WyCcHXQuM2R4Cq</vt:lpwstr>
  </property>
  <property fmtid="{D5CDD505-2E9C-101B-9397-08002B2CF9AE}" pid="25" name="x1ye=3">
    <vt:lpwstr>G1Ws8xfw+ISMFAnhubdT/5ak3KpbChcap9rSRdqgZq42VPHRflABoP2DPv8Tsny+is/RL0wFWm8kmgAph9jCKZ2HgAfazQ2guq3t4HaevlPPvoRklBDyFHcUfP2jOfBDRg+dq32g9dxPmNoTfu33hslPSaWWitU6PiiBrwe9sZfU+a8mN8zgNgPmQAnbzZqY8J67IDiqXBTZ1iiyQ7qT5G+oPd1X1w6Dnd4Nk9udpyEKbtYjQFnFKL7VmUSQTp8</vt:lpwstr>
  </property>
  <property fmtid="{D5CDD505-2E9C-101B-9397-08002B2CF9AE}" pid="26" name="x1ye=30">
    <vt:lpwstr>ysoaeu2pDqvQYKOoiZSKkzIdd5Ev7A38R3XneP6Qsi33rPZxl3pCnbgIwIrx/3ZP4f/3hsY4KGsBPIZ4TDH08/m5P8Elf7ChvvsuPOE5+ZtLKeppyVEWh4+Yx5/vZR6xeGdRV2NNj8V4tUEhB3VO02CZmG5OT82S7Xr+Kmz6/QAv9Z6FddzmrK7qZtmq0bZm0ijq2DAfN88omwNqLQSGlIIwr/2HPjgJcnC7RNYyRt5t8eObbhiMIvuyrnajWhE</vt:lpwstr>
  </property>
  <property fmtid="{D5CDD505-2E9C-101B-9397-08002B2CF9AE}" pid="27" name="x1ye=31">
    <vt:lpwstr>s8kT6NnrdciRH9/K5FfFf+49d/gJ94AlNkePDfA37+8Yll7TX9xtV4RngENlX9/C6UgSp5/HFyV9QtpxYw/iEeMZwCksgAHIta05V127M8u7ZBSCL5wO2CmxKMIbrSZMGgIgPsOIPhvOgW7KaNrz9lAhCR2EBlseR1PwCJN9PdN26kd8Y39sd6XhpiHqOAVPt1xR7kWMZQtEUyvW7+JXEh5cqI/0cfVEGNB2rO9RzeU8vaMZnasDnUO789E9Qfj</vt:lpwstr>
  </property>
  <property fmtid="{D5CDD505-2E9C-101B-9397-08002B2CF9AE}" pid="28" name="x1ye=32">
    <vt:lpwstr>3tT/amyXw7mUikMJni9PMureCMt95zusxncTx/rWXs+howyVT+eJ8mQm0srxQZGUYj9ADH+yljD22xPrcp1t4OwxUqYBFvRDc2O6HgDuXtsGxg1mzvgkoXo6oA3RvrCER/ubf3blE8afY8O2yGJwhCV9iwXTYbPbu97TKkZJ6udXBsVCeRgAAMl/CXUvyuLsrqaEw4+/e1jPdNDbDktWlRufrOQK2EP9nYY5fU+cvgUciou2/E5/vy9szK6FkQM</vt:lpwstr>
  </property>
  <property fmtid="{D5CDD505-2E9C-101B-9397-08002B2CF9AE}" pid="29" name="x1ye=33">
    <vt:lpwstr>LN6LgmnxxBpxzddbAVYsjQ/PAuPISldW5+aUF3f4U108Lx5e4Lb3FhtifjCbUssMJa1ahPhFdnkLVq9MmS8o+FK2CtGfgSSpyYvQLY6sOOqj/agE/1SiarovMa2DkX9AS7nilN5TRvUvwKwfU4//3T8hrUB1gkVcYGdENNNVfjYHjWFzxbC9r3bIfPO9/6WtVJTEWfA5zJrf+zSn3U5CzSZRm6DGQNQ0r4wUMWaxTpL89krNe4AM/wv5St/aG68</vt:lpwstr>
  </property>
  <property fmtid="{D5CDD505-2E9C-101B-9397-08002B2CF9AE}" pid="30" name="x1ye=34">
    <vt:lpwstr>g9Hk1YqNmDXXqhh9IANo5hfH4r8+0ap1Oz0KlfWZNnYSWDoOOLTtxyH3UhjYl+3ygjqAf8MqSb9m/CjSNeRjqSyV+HMNOTX32q5Gb2x/b0FUJYD/8ZQlBQ4K4VY56cG2UMEW5SglDqLb90WNhkubfdEpixJmt++fPT9mN8kYwNwlHZfgaUMRzMt36qxr13b99ftp5fut9Jra9R1fQmYQtXiJfAklKfEB9AnzkNvznj04vBYDzrvBHyFjWo7K4qw</vt:lpwstr>
  </property>
  <property fmtid="{D5CDD505-2E9C-101B-9397-08002B2CF9AE}" pid="31" name="x1ye=35">
    <vt:lpwstr>Amr+8Qt/hulhfPdVPCqHyiaWfGavv5TflRb6nzwnY8NOv4vYy/Zp/V96ZpMDHslaaAtivQn+6pWN/g1kYiCYa+iYZFR0ew/AFAwq9je88dZ5M+eu6hYqS+S6rR9+s5XQ9VsKBcifywaB3q1DKKMDGFNJcJvlwsH3OnvehGUg4XiWBLngYt7zv+W5MtCeHrIKDvLly4x8yz/NpeJYAW0oD6YHU7xN2I5FTCfjBrE/7T1zWzKsN1B29vNhhh66fSD</vt:lpwstr>
  </property>
  <property fmtid="{D5CDD505-2E9C-101B-9397-08002B2CF9AE}" pid="32" name="x1ye=36">
    <vt:lpwstr>g0IMTKQ61oG625h2A5dIEX93AYZqq1SsxD/HiQ11FFcwXBK3mH+jot/OT4x/YmZMvkZvLPPTNZup4tzO+NKh4W+NJk5lfjiHxU4qQkz5Z6Y/rLHQEjrsiGJ1zrplZXFRsmfHxNIezSdCFjqguSYwbcwY9H5cfc4HH+wFrZQsejmAXanIkXyooxvck2sROi3wt89rMIHWBsxf/+weEgWYYaySi5MQWuVhJZ6Xe2A19nOj2Rp683CnuDmjX58Sgd0</vt:lpwstr>
  </property>
  <property fmtid="{D5CDD505-2E9C-101B-9397-08002B2CF9AE}" pid="33" name="x1ye=37">
    <vt:lpwstr>ei538DprYcRbVbFV2stETvlIK4kVBQxmdjrDaukLqIuvtbKoJP78LAVLpGqydJ9IVSymia3H8cu35vH2Nq119sncKXi91e2/IBOweQULtkS3fGJXsNwbVZzaJ1HZFJSkUK51USA6ZwOlPv0H1Wm0Pay+CcGLm/sNlKFf9ay3O0LTPjGqWfktfua54TbNs8kDNEN90TqXJJJ1xmK67k7isUOh0yDs1YjLWZQr4xF4T+aXJKKkBGan4E9mrczJAV6</vt:lpwstr>
  </property>
  <property fmtid="{D5CDD505-2E9C-101B-9397-08002B2CF9AE}" pid="34" name="x1ye=38">
    <vt:lpwstr>d5vGSo63x6xkxGHFgpqGrK96e0FJ7aiGgzJp9ch+cERynx8X62ZXiDcwiAoCrGtSGFB2OQZxIws3IUp02uze+CuIgajrayzFaX6kuHWMPQsz9Lh6aJYN+1CqF5woHbjE0BXaksfI9v24r1eVkkSvY3FjFC31hv95dFqTyvLj0bgcG7NaordsVBCewFvf8Qk9IVTp87tUC1yTxfTn6KID0K5PLdYsiKfIxINrtbsvZIr/vblaDFKPrQ4v64Jkyyt</vt:lpwstr>
  </property>
  <property fmtid="{D5CDD505-2E9C-101B-9397-08002B2CF9AE}" pid="35" name="x1ye=39">
    <vt:lpwstr>fpHiPykoaShbXuWG5HdUjmu8ee6fLPgEn5W3g/+R3O3CLlmpEy5WUouQ+uUzNmaGW0AMbB9XuKEh7HWCLiZp4mj5q6MlluS/RNBlm4WPvUcNL3y5hv+TqNH1j+T4cxjOrJpkxLibXSj0xFYZ1VO2IGv7uYqE3fXN2yM4IhkTo5bN7hSEBuBPTPw42PvbcfHxXkEMru4CkpJs57/VVTOQpVIgFmvofc3IMQRvZrsz9HRZW1WV+hx8Q6s4G/rFSkv</vt:lpwstr>
  </property>
  <property fmtid="{D5CDD505-2E9C-101B-9397-08002B2CF9AE}" pid="36" name="x1ye=4">
    <vt:lpwstr>sHmai5vZuDR4RMWdSLRmqkGUv1XS8lQCvv2HKBfKxUU0ZrHoZ1yVZbFmQp0FCqOqpYRFRYfQylHnWrVHSGB0HlrCd+UZ8YmVrT9E9HuSG4pThu0RZmMP/clYnHxEtVYQjSWkyGX42SF9hXlOwjEHLQrH8sSNbcILNHTKzWABf8IQw6+s33D0+Mq80L+/3xVKNrkQo5VAcsmEcuUK/Hu60mQh7l8HvdgG/7T7lgRYEZKezMkRs1K1+UlhNBy4jU1</vt:lpwstr>
  </property>
  <property fmtid="{D5CDD505-2E9C-101B-9397-08002B2CF9AE}" pid="37" name="x1ye=40">
    <vt:lpwstr>g8+wEk453V/vjYPK3xFqe4MRQ+aILFuF+FCJOQOPLQNzqgsns9zr9+aDVfyftPoCg5HyH7Tz9mArgJkTyhNegrv/bU22EUmF5hJ6hPz42LGsaH8W+1HY6cPFb2gfNgpKcwc8316+1kH3y/ULK7LE2PwjPJC2XHyd5xmoL2Lp+F7NcytluC+bOfK9+iHlhDSLQdNehN8fGX/oNpTsMviCpAPpe/dyBxzLWqwxCSONN486pDXN2HWrHHOlh6UrSFp</vt:lpwstr>
  </property>
  <property fmtid="{D5CDD505-2E9C-101B-9397-08002B2CF9AE}" pid="38" name="x1ye=41">
    <vt:lpwstr>ogzom/GUB3z6CPm2j2tsqkFSeesj++ODMaO/Z7txzAD9GoE8OA/JVs+A00lRTWHnE9RnAhbAUwzhjQHK76jfjYZa2l6r8uNKcLNt8J5M3coG2WkwgKpe7gqH0bNkbrF2owHxe1AN44W5/POIWggMZ9L7mv2Lrkr4rP/XxE3GhqffXDdnc6XEScX21EXUNzaFViDY2yo/B/qS/Q7QMTc2oLBQQaMWDZZxTDvIQKs49cPx5zZRg15v0gOz15RdmID</vt:lpwstr>
  </property>
  <property fmtid="{D5CDD505-2E9C-101B-9397-08002B2CF9AE}" pid="39" name="x1ye=42">
    <vt:lpwstr>vysvfGl3GVjj+qJKcIHHbMLajb/Cb4MjbiQgLqwPxXGFDTja1weIpoIJsOaCQzUKf/uacAmC2SCNHPBa1FdLW51IN5GsAJzKqqCzr7mWnFKt6dRndm8ol2E+uMC5BDZf8/4NQ8t6eNGQQwATN7Nyi1hFkJIy+uDyFfJGpysiMwiiPiY3AY5/eDWtszP5not3Ak7iFnWZ5GWG2/hvD0Dc7Ty/YHvO9iMTowuAGoKqq9blelBpMn7BYoFw0BZcZRw</vt:lpwstr>
  </property>
  <property fmtid="{D5CDD505-2E9C-101B-9397-08002B2CF9AE}" pid="40" name="x1ye=43">
    <vt:lpwstr>ph9sY9ja+9W0H8VWwnJz1MfjpdsgGXdz96IvrUdfUUEGI7HWeOntuBhqMkuPXnw5DBIOjotsOovQpnPA+ON0Xzv0mUvqBvAwx5OrP3rVUjAzsn+W+H5YHHQqhZyjCCGS6nul5us9Sx4NcXlpiA6sm1lZCvUiHM5Hz37n5+VnNrlQ8ghoDlk285UVX3vsD2du7dSXsExDB5xH1GIVHOyaC/Ww8Y8uOsY0dGjDL9huMFSWuCjW69La6ctD1+uDweu</vt:lpwstr>
  </property>
  <property fmtid="{D5CDD505-2E9C-101B-9397-08002B2CF9AE}" pid="41" name="x1ye=44">
    <vt:lpwstr>M5jmxN6KoQuEI0tsf7NitrBzOMwhtUiG1FkjL4U6SOrTZnwRtozfG2igS/WFRvnkEQb0L7Pld9pUI26zLR4xrPN/zt0vVj7UgkBTPWAKUn6KWhrdW31XxOpEpznarZqtgojnyDFT6HuS9oe67h8Sv132jnTqC9ch2EUmdIS5O6BxrD9gaRruz7Kv56l6gHV6/on0G22715BFWP59CRoX0y8Vbt1lZDeUeaidCr0nFIAzrseVstBe5mhahvIyAf2</vt:lpwstr>
  </property>
  <property fmtid="{D5CDD505-2E9C-101B-9397-08002B2CF9AE}" pid="42" name="x1ye=45">
    <vt:lpwstr>Qjsvx2/xrjNba912BDribMVn6BuWnvytmWgtfKfLoYz3nv1VLZsZNZNovh+R4zkPu805u2KkCtJqAjBHUNNaWyc45+2v+ZDPIn4atIDIC4MYZTlmLq1+j7Mi8VRb3G4cOTMp/Z6ql5B7BVgiuqCungdpDjDfqEv1jBB9g1f+30l6mDmJCGWcVsGRG32/9zin61EZHlcS15UghNLK3VWkpnwPGB0SYzeJ3txzguBr4kMhWjp+Aa0+PWgTAx/1NWe</vt:lpwstr>
  </property>
  <property fmtid="{D5CDD505-2E9C-101B-9397-08002B2CF9AE}" pid="43" name="x1ye=46">
    <vt:lpwstr>+sAwigjVRsjgKBMwW4/Nst2+sospvDU3mmmS1ACsv2W9a4yRR/XD1M3FTcvmg3ixfGBGGrn3bdibgGm0sfDFqvAnGc+qhWBo4Wk+9vuSjRkqc2MoupOfH3CQmJ0b6omp15OnrDsPXPZtXr2jGJjNH6uMO0e+SRCRGa8hFvQM10RlUCnIUUCLCVDwgLuzNdKmoO2s6VVhhXrPO2OGxSJ5eetZb51DL0iUcSxrDRhWOhtcs5X7BcXgpTPAZCtd6FO</vt:lpwstr>
  </property>
  <property fmtid="{D5CDD505-2E9C-101B-9397-08002B2CF9AE}" pid="44" name="x1ye=47">
    <vt:lpwstr>SK6zfd4LSrOcfAmTlSPDlxdeL3gDWayZiIAxqGf9Me62n03H50V4vBkhBVpL3x8IA3aoIIf7Q++90pJ4A2lZiK4uhHDOQuRFOrBfC4kpEvSi+IPGfcfJ951qISlDD80DGgh8dkpTPNUtrRpTLGZr/kc/VzgzFtSQxxb9AceteLRXMZRiahWPUejwrG/TlQTMokJFZbUh6hGD1su0G9vE+3vBF9F/G5poDgTjcfR9IkfL3zwxrtHFbPmc7p47hbP</vt:lpwstr>
  </property>
  <property fmtid="{D5CDD505-2E9C-101B-9397-08002B2CF9AE}" pid="45" name="x1ye=48">
    <vt:lpwstr>sd+YqrM1Y5vK6r3ClP4VVEDpPo8caMvgTwj/wcIH2ll/8ElHqNxnzfPQAxkhan5FeGMktNcuqfZc/RaMZJgsLX3SDM+z6/zb6l4WFphp+OMf67EPVGmP0TnziGRMTpJgsSl/ADLcDXvj4ftLgW0Myl+QRdOWOK+4JcWtXrhevSiBsHyaNpbGr1ZO+HP0esMHWQKfJQPEE/wUF/ex2hb419iYIaaUERPHUkI6DmDw95pLq/RCjFOmTvi0ITp8Rja</vt:lpwstr>
  </property>
  <property fmtid="{D5CDD505-2E9C-101B-9397-08002B2CF9AE}" pid="46" name="x1ye=49">
    <vt:lpwstr>8KBm/1rO2jHLHlbpL33F2L5J2frxCx3QDrc/SxKaWCX92OYcQTWe/NA9Bvj711mGdjcRrP8/+ovmb+HgtsQueltWHx7kfcSecJwntk3I7f91kxVbDLDtYUECQRhkwxW/JuzYmUdNFHhYqnnKbQ0DJQBEmOmfy4T+zLs3pBOAVyHN8umSmQ7hz+7MGZJRR9iLNIRz1kvnWjt1K9Rfzf8d3CYRDgF5gSO7S0Q/x3PLPIHUGuXkMx75Y6sHIZrOKqu</vt:lpwstr>
  </property>
  <property fmtid="{D5CDD505-2E9C-101B-9397-08002B2CF9AE}" pid="47" name="x1ye=5">
    <vt:lpwstr>rCD0qiN2+n8Gq5n4tOJhH1XpksTmGMZ6gfiptMxwmwBzMlFK0BW+Xmr2nEovWXuB35+EwkfbBVqI0UBc8APZrSKB+VtHHwx5TwuDyWLUx8HTzXhHTw4m7U/0IXAqCpt84vjfHQRV+yAZLTgr0CNk7aZQyvGwVEa56wTN8uH0ritG1jvYF/vPGLLyIGBxPLm7qYn+hM/YTu3GqCoheaMSp0UnNkGLemvT7ZS/gO7u0nQCDnfM1HWcHviT/oQj/u3</vt:lpwstr>
  </property>
  <property fmtid="{D5CDD505-2E9C-101B-9397-08002B2CF9AE}" pid="48" name="x1ye=50">
    <vt:lpwstr>ZhkHkglC8gSZ9bhhwv66cQptVjojxwI+KmHvMVGSpE/uavkg8Q6MNc48j/z/bKEMTiQjSlZ0NPfWIM05EPuJYav7eT429LqfbIr+sP4k8XgBLM0DJr6q+hK+M9Mpo2y573DIOQYohSMrVF/pUDHpf9PVC1oSdLWHJeDKA0l0KWe5yusxFsRWdABf/xgP5G2Qo0eDv9BtkIl2tXpi/P/+iTNHnTivE7NQsjMQxFp9mQF6FwIVixYDUwWrF6w/8U8</vt:lpwstr>
  </property>
  <property fmtid="{D5CDD505-2E9C-101B-9397-08002B2CF9AE}" pid="49" name="x1ye=51">
    <vt:lpwstr>J6nP0Pm0A+udacNMw4qvZ/qXiKZ91vH/DUw95BuPuK73D2WwgVPF8lxmW/ocNMk4M859/yFdXr/LN6z2fgbKOIrImxr32cjSmYmHjEgZa9pbX4uVL4nQ/DR0TPySyZ8DCePcc3r+/QvpLze118DsFKuo+dHRDYFxyvu1gpCKpb0aqYN3H+fIoqJe0y17w02PGmrwibU3jGTIa1bmg0O3IylikivlCDeaSLsBxDc5QL6/6yw6CsFf5QeHOhPTyfb</vt:lpwstr>
  </property>
  <property fmtid="{D5CDD505-2E9C-101B-9397-08002B2CF9AE}" pid="50" name="x1ye=52">
    <vt:lpwstr>eq9IJNO92TQvsRGUodUkAjFSoJ1En/ys4MHcu/E3ZEYLJmHq4Yhr+oKmg6M/mIv+5De8xll0FQXVpLVqgbPQRsvWQtOiV0pIqvClTWuGmxpxXeMPTMtOJBOq1uaJ+dPOvwq9egz9y0Z5ulJkzcenyQ2uoeM4Zi0oJvCBJeRIcH3dlUDy/Okl7eXRYXN06wv94HaVGSPiRNXIo5lXDPwhn4l6casR1jfMfM4/dk8AUWjP7TWWnyuyK0VhH2O2LV1</vt:lpwstr>
  </property>
  <property fmtid="{D5CDD505-2E9C-101B-9397-08002B2CF9AE}" pid="51" name="x1ye=53">
    <vt:lpwstr>sRT/JzMpmoxlfna+jh/8NVSfwMS7x+6bRIq1jOouuf7P0tndTKM52wFtqjA1jE4p2HAA8aw0dmv6Gj5ztXPJHPpQFz48qq85nbcHjQk5F1c8tHbcWMtIFHn942mmN8WmCNI27XILgnpK1eElmzhvXp+OW1nN7jAHkC8vlyrHbU7H3nV99DJ5x9JcuKKOTA/7NB0S8Q/LTsqUrmu+PThKp4Rlx8hph/MuP/nfyh1ZPQdBNl5kkPz5nmO1gdrosHk</vt:lpwstr>
  </property>
  <property fmtid="{D5CDD505-2E9C-101B-9397-08002B2CF9AE}" pid="52" name="x1ye=54">
    <vt:lpwstr>D/0TJotmtRF6idvqWOytGbVaKlCvLJ7k9Z6w80Q5NWIXT+g2ZvufpXpIidL4DwT6JUjlezpmc8c3Yw3qzYrCfH/Gku6rjiwPeLr4Dj/mk8xt5IYPfVGzednwKQF4x1TeuiQZkI09drGip8z6qTGASLDhdCG3lzuaiKVL/8+PfEl9TOkmV/lzGVpkjN/nRCb5+IfHLAznf/flIRmN4hkjDFs2L5poiMPyOX5zjuhmbhEJO4StyUyMwLAhl6kYdY/</vt:lpwstr>
  </property>
  <property fmtid="{D5CDD505-2E9C-101B-9397-08002B2CF9AE}" pid="53" name="x1ye=55">
    <vt:lpwstr>dvMzkLLo1ehiBbcbRz0k5iaBjG2xNShRIMGw/ITQRcGyGjCrTwGJXpvR1dSSa3sjqhRym31t81klKhlL3SQEdwlzndDWMD0VhLuuqdFNNzdyz1JZ0zFkHyJWjGhLWHfyWzp3/7kaZkFFSUtiNbkUSifdfP+TcDCNcF4Q5M5hS8Q8dkiUboeL/L7qaDX1X/N3+F5HnSXk4LP6w9xQTGrTRfSbq3VcsAJyhapINNj6SqdmB2YCIT3MrV0OL+gdFK+</vt:lpwstr>
  </property>
  <property fmtid="{D5CDD505-2E9C-101B-9397-08002B2CF9AE}" pid="54" name="x1ye=56">
    <vt:lpwstr>0D8nNWNwGS1iJOtd3iDQkJ2lbeF8JYHGJYXgpcODE80LTMk5zCfVmbH33a7ybsi98g2YAr/gveMNAyVt9fUSv+d1df0+INKgstOs60Tn50z2/nq8PLmFpQTyb8mGxqZl2dFO6fSihfs1hrzL6htirCjsMwQ/4X6QR/SqG2XCvlBRrooIGF2fVKR1yMJ63mXiHE4Jn/k+PToaGkKSEOh+AtbtX28LbTsoIHBhyMXUrH7LjHtP/smdnc1e6hbapAq</vt:lpwstr>
  </property>
  <property fmtid="{D5CDD505-2E9C-101B-9397-08002B2CF9AE}" pid="55" name="x1ye=57">
    <vt:lpwstr>VFUoiliRZ2V/t89508SJGDAaEtL7aYVGWNap0C9KZ/1ZTy0eihzmtBhkggDGDQaI7QFUusTsIU5BZg740ALEz1KJrIgrgoq+qv4Pt/vOKVcBEpuK86Kb/HKmkT/LVFxdRP0u8RPyvA5lj3r44K8L2nXG3lbCEE6sRUN+ALqWnSQVPusX404a3GL63CsNTxKCndlK6+6YQSzc+fDxL5JXwuc/r6YWT6PWx2lRsCGKUhcMupJ1QJORCt+J6R9QpTl</vt:lpwstr>
  </property>
  <property fmtid="{D5CDD505-2E9C-101B-9397-08002B2CF9AE}" pid="56" name="x1ye=58">
    <vt:lpwstr>jSfS6qFP//BWKLJ2ye/98n73p/3dOk+TCr8lKUfinumVXGd/sAqB12Iw+kS1Kv/ykR9yjXL7VgDLIpnXroPzRFtZPUbs973jj72t6rqzHQVrxVPiTxpc2LiKRT++irstrnDw7sfXJVDpBq6tYU8LGZqrx+DeoZfqt1m6B+s+UAXH8FNl0dvYr3xhR3UUlHgvdRrTYzK8OC6ZLzH8WyJ1yugZP6G6uKpaWUHBFFDbSBrZ8rEBoPbJEqp4fa7VVW8</vt:lpwstr>
  </property>
  <property fmtid="{D5CDD505-2E9C-101B-9397-08002B2CF9AE}" pid="57" name="x1ye=59">
    <vt:lpwstr>jKDqChtXG7qDeLVR83bGeWsvpeOYqe27A3q62np67xdBM/Gmg19vaGAl30SDYq7X/smg6P4rTones7THR2AaVpNP8iFHaoYpcceTEowotWCsMb7swbIxvcQ9WN5s/kqYFfQBmJVIvoGf/fihQQ/Oef4/88Xmf+/etMO6m4bzFjM7njBuuoC0IyLMbXj2o7CHxW5rtW+vA60dvHYWTB/xhEYOt7i27c81ksUMwOiww6yibG6IJC/6A0ShOxJuvgF</vt:lpwstr>
  </property>
  <property fmtid="{D5CDD505-2E9C-101B-9397-08002B2CF9AE}" pid="58" name="x1ye=6">
    <vt:lpwstr>GoUSbBJCf2J5b5tyS4xUnqtZKPLd5R1eUHs4n7b8g3XKoZFONGlwT7veHfPgEh4aCXwcOFcft9J2GPzaI9H8vK3EDAOAliekDoG8ddVHO9Ox8u2tRd+4tWVs+TXX3qhoVTCS1YZ6vDjeYxrEjmOFZ8G3RWqQ3ZCCvgYKYr0d5apjzpNJsmyczMVBcnL/itHyZ52HXaccLDGrqRtTiUrdaEBiWGvyr+bexbrLZDfOWLgiZ/t8UMB1pAc+r37EgkF</vt:lpwstr>
  </property>
  <property fmtid="{D5CDD505-2E9C-101B-9397-08002B2CF9AE}" pid="59" name="x1ye=60">
    <vt:lpwstr>f0PTq6q7/iu8+VPrdF2lJt2WnaG3CDDPFFHsCFw1nDkpgCjG2RnkwXuNtZEIfWek3GqAjHait/3LAp8FWxlpIWoqNJ1yqy0l27WCx19+ZrYBBOquSfsuzWTz/XWOy1OiLkp8Bw3h62CgQqJ6Zn9rUJe1ybbJz2pQ3Xs3phN1kowaXpr+Mo4WjOJSbtkoWo+Ju74L1lEjcUHB9J59f39cGmsC4O4g1lufMC3ZZX1jeoWllZcquKE1Xz6ErBIrDdS</vt:lpwstr>
  </property>
  <property fmtid="{D5CDD505-2E9C-101B-9397-08002B2CF9AE}" pid="60" name="x1ye=61">
    <vt:lpwstr>LwV512vThDyQFWWc5vB+x/RnXobOeiNaJU50xN/sCNip1bKyQYemShy6C1aBy7vN9lfbDBIyC6c6WlX+qb27/nCHDiFq8kw7SUVhPaKndN4NRdlAw/q6nwLNhY+fLvSFGaoPNZ1R2bbOJ+iUkDyHYXCZ3InUQxbQipDK7AkUuUPGcrawMR9tbu+BbIS2i1uwQMC59cyAKVEEMyPdasnj1VLPR/MVO+2z9QN/zeTW0K50ueUgfUJXT15LznywzWT</vt:lpwstr>
  </property>
  <property fmtid="{D5CDD505-2E9C-101B-9397-08002B2CF9AE}" pid="61" name="x1ye=62">
    <vt:lpwstr>ee+yBvKu9Bd9QtqYM2XUk58cjtY3U2JaLb6vRHuGtrYShkHzNerJcsLpc1dBBzK8X5J4eLHTA3xwvKEvLYQbgCz1WwPcHx1K6xYT3In0dxQb30ARIutWslofOLTKJS/2A0Wv3kyvd9Kct00MXMyL8MTaZd7idRK3ZF258VzwvtJy7YHzAU+FPb2yoHzswJqaD9AU6wuGF59lul7weCDYe1zxvMas4ofYUF1yZifRJcedF+wLxoDS1YzFBPrPJf/</vt:lpwstr>
  </property>
  <property fmtid="{D5CDD505-2E9C-101B-9397-08002B2CF9AE}" pid="62" name="x1ye=63">
    <vt:lpwstr>4O1jx9TdeXNDWSX+aqKVQ0xYl4R8FZb8csVHZTKHmvofTeAN74jXO2EygnaG6Sm6rdrDcG6nPaBYhveNwlZQeZt7/53Li8yupzb/GVTzQ46z8iuhjF1J3Jh+fTr6ou9xHW2lZBtv5rJJahWoaVEfSiY+/yBR/angucGTs988DhD5IULtoqUeqjhOl8u/hkTMcdsz/Z7e/xBU/ylYBi9MzhloNGLaRviBfxbQtHEZIbr/9YMhjpzALS5kJrbjIea</vt:lpwstr>
  </property>
  <property fmtid="{D5CDD505-2E9C-101B-9397-08002B2CF9AE}" pid="63" name="x1ye=64">
    <vt:lpwstr>iQ+PgNiSC/srW8f+kDRzSx3eMjfPWRUU9IhPWddSQO6OylLUKHJ4KumcVzizQw37+ALrkGWxWhZW+yUn/FYjq4nUJCgu7hN8AnHsDfAlhWh4VDRZ23iGHUeD2vwe5YxmSWWJjP3rpImMSAsN4SYPOaxRgo32gmw6su9b4Bnoq67ECdb0B+a8qPWZxM1h8pQkbCuGcJPHMnpA/2TNj+LXcKvKIgXL/WNLujztu9dyDA/IeBzyo6DXn24tTbEWHEK</vt:lpwstr>
  </property>
  <property fmtid="{D5CDD505-2E9C-101B-9397-08002B2CF9AE}" pid="64" name="x1ye=65">
    <vt:lpwstr>tkkWgg8+dCNGsPgjvtUl0kNgcBwpH3+WpGhQZKv/kq8E9WLbiEfs2fDY2TADzkIzIPZVUpQGSNpw1Z1rWA2POiDtGRh3+9MPbjrp+vT/1WbeTYYG5d0vLldi/jUj4m8iIryvl2/Dxv0g5ggco8RH8qHD94Vsv5gruI3uUy9lf2VXz1EASlISgO0ImafYrb8omRrHIhT05PapGJgplmBYkY6wPuxPspzZ01sO1QOXuqVLT+ajban0BMhLrzyvVZd</vt:lpwstr>
  </property>
  <property fmtid="{D5CDD505-2E9C-101B-9397-08002B2CF9AE}" pid="65" name="x1ye=66">
    <vt:lpwstr>Z7sGfCPAg43z/79pctDSp3Mmn9USMrngnIWVrayfcXTr2jxtyMuu46VxDysg4oPSFcRmC/YH/JHNrjOC1IInLfds1LS1EKpMfJwnN/srlhtQ0M5h2Kjz9+hzFo9NszmfFe5ioUXMEC1NDuQnGnnksNomzcYo22PvWlbgL/OpYztwD7VpVeFTL4V8FZJDkIRVF0QQxwAkPc3ZnhEFyCrb7pDfCp/PfuPacqRemDpZ38wLaMPzMq4R0fWvTtPr9gV</vt:lpwstr>
  </property>
  <property fmtid="{D5CDD505-2E9C-101B-9397-08002B2CF9AE}" pid="66" name="x1ye=67">
    <vt:lpwstr>V5CK9j0hDzdUK3MMopMzrG6d5pJicul+dkqBJ2BC5eOkDp4geDbgCBeXZLW6Xqkv3eHzZhgKyqSWcOg3k0wYRcGqC8OC/XUah73M+GHodcEuTg5DSb6Z7yJWCkvs6F05fSVtboXYJBvlB0ogQliGTNl/tu/eaSbPTdJwxBXrt2G5vfmVkwtQwnYY/I0ebFMbCvv+ShwkIzHPNsU2Hq6N/+xnMfbzFiL6954e0QlaHCTwdRcdkohpaTeJaIPVwUN</vt:lpwstr>
  </property>
  <property fmtid="{D5CDD505-2E9C-101B-9397-08002B2CF9AE}" pid="67" name="x1ye=68">
    <vt:lpwstr>c7ncslO/QbuNluWNMGGTyKmwb6HcgPFdm5P8DlLIeIJ98QeUVxTRGV374BK3At8f3z3MRLJdgqhkEM8BjHXYJZzKwULYeg5YHmlUzsuhyzZm3IIfr+AG8ZN1+O4Dj4rCMJTV/Sr1Xet3qi5Z7C8fewx/89OXzSYQZDgpUcIw86on71ZtDLvPkTZ7m5q8vhHpa3c/LeDZmHah2ty+PZVJyJ/Ha72cg0RWcgcSJz7Z29DnTH2ggcNsnXyd+quEouy</vt:lpwstr>
  </property>
  <property fmtid="{D5CDD505-2E9C-101B-9397-08002B2CF9AE}" pid="68" name="x1ye=69">
    <vt:lpwstr>rfa2Q15gAzAhFxSHA9YcpoV+4EQw7o2sJDL0/Bum9LVPS5KS/9NaEcUE2V3Upwo2QTue+KKFUOyVdTo3ItoKlvS9nTwraccquzncrhPa+VCPPpSzGcfN2pm6oq8Whe4TLLlaoqtmV4V8Gv7tZxqIqmLXII692/cpFhbezeL8jmK2WdfxUnDQHZBGPppvZ3xcLwjYA/YpdVoCMDNu/N7tfYtrn9eHWKrl5aaluVci106+X2eZUpK6XQof3joHz5o</vt:lpwstr>
  </property>
  <property fmtid="{D5CDD505-2E9C-101B-9397-08002B2CF9AE}" pid="69" name="x1ye=7">
    <vt:lpwstr>z7IYhLvYkc3V0Id2t0eXLbJW/7E9MzVfTl9SeRI42qG53nD/5D2zAIIRkBtDbnqS127DI76AvGe8E847M3XkpNiP6LQ64buoN/k7dhjpGME0wFmuaV7XGHKS6HW5OXWEiP5rrAGh5WN2PhgCMMeYHTkEkw2+vjsG6qU7nhaIFqmcDPHMSAnI6/XdPGAuHdiVDHAoJWpnTB5KH3NKw2jdPXMxhfYdywXedcp8BRHK/AxnTz5xDSncWDDdg7dVDjW</vt:lpwstr>
  </property>
  <property fmtid="{D5CDD505-2E9C-101B-9397-08002B2CF9AE}" pid="70" name="x1ye=70">
    <vt:lpwstr>H//D6ly5GIP7YB5O61vydfH25EK12hzEb7qA2sG2ecaDtEZ3N+CyKs1hQE9tOjC0YmoAyhOyEVKX8IEf2xIfrn7mDft4YGihQVmq7Bld9coamWmNs3NRKT+oL9lR8s7LE6uN9e15gi8EUqUDf6Tw8cpe6gs2RRmS+ZJEBQQJt+aKMczSCfoeOev5AtC7f62y4z8d5lzum3QFx0B76tdt5d131TxYuMpk+d1vjkTfUAeNymOTdbC6oDQbjcMk76b</vt:lpwstr>
  </property>
  <property fmtid="{D5CDD505-2E9C-101B-9397-08002B2CF9AE}" pid="71" name="x1ye=71">
    <vt:lpwstr>DYNR2O5pv6C0is3SlQiKbEtlexEw8nleBX22jTQvR6J7XmkW6qNRWOF4fjlDI4zwwuyGRY6ni4gSkDhd5ZNuF5DDUfqCcGRfDM8dvfRClKBkQ5FM6ieRgDLQqY74jkLWc92yhJ7lvIpxCkxEtyTItqhuM0deZ+DfzhbRgbTQcJmtsDH8S2Ab2HTmfgN3y/Fa5bJCCor8PIPGGmGTJzpYYdtrmNltnuOSWYEJ2j8yhmUbKZM5nNq2m3XV3xBo0QM</vt:lpwstr>
  </property>
  <property fmtid="{D5CDD505-2E9C-101B-9397-08002B2CF9AE}" pid="72" name="x1ye=72">
    <vt:lpwstr>yAgYBXh8EFZ8bFAP+svXeVdhu0y9yKbJJXnL3+R36+G9bZs2EzyQXhmrfoF7Fl58sH6H9eNIib0xydWQ5vw0r9+0yiZsGz75A/JsPvAh2gVsdfNDJwhBNg51JrS+d9tbFw9ZWQVgne1vGH3mGFlBAyV30+xobZg67x8kuy5UmWx5vpukWFb1N4C8mFLQ0jcP1bKgeAtd+boeybBfuSdtKg/JD5RVWntnNHlesnGg7J3n5Agbcz+VI11XOzmf+n9</vt:lpwstr>
  </property>
  <property fmtid="{D5CDD505-2E9C-101B-9397-08002B2CF9AE}" pid="73" name="x1ye=73">
    <vt:lpwstr>GuB8fxDtNKR8n79Sx2nd7MrOcbn+rWgpb3CiM74x8M1Q8XbHU1DWHJTdj7kdS9FGELJCHH6KdbZcLElSekuG/Se0crRshLFIfDwJti/L7TM/XcDh8gouqJdTUNkS92LyQC/J0Q+xc33r/YYdQ179qKgCtLWn6UxEJdqeFTZB7fgezGTgE1O+RWbQoFNED894uslCN6/lJqxyLt62eXdnrVolkP0npOHN27nf4DXbyyeA7zaDeOLmE5dz8shoRXZ</vt:lpwstr>
  </property>
  <property fmtid="{D5CDD505-2E9C-101B-9397-08002B2CF9AE}" pid="74" name="x1ye=74">
    <vt:lpwstr>McRNk/g8aS/nZq+GsfteBbKMgRW1L8SPFVfSAY8IFocCwPvf+/LGuMpRSxLOsTKjUVWzD0mTvLqH0fbdHwWIbsZYWEsRztmUSgEsUeFQLMiYASK/Rj3BYjhT/9I0dWuLOjiACk9zd3GCZnN7b+sWyJQ0+bqp7PkYt0kLmuheZRhYHY5Q98NM5SlRCowj7GuKN/gKnmlx8lc5qcT6htUrWoNbAfTo+aG8JkosvSTe0gNlJEHbq/ZKI3adWvydaHn</vt:lpwstr>
  </property>
  <property fmtid="{D5CDD505-2E9C-101B-9397-08002B2CF9AE}" pid="75" name="x1ye=75">
    <vt:lpwstr>IdrX5813TyjPg/A78wVdCRhx4KnQUvbBxVVy0jZ5LxlnDDfVKGiSivJJZ3eE6xqjqHquKLcUJ9fvuA5xHFubp1d4jkk1poIFumr+eZ025dq0lZxdC7TBrpRZjJuTyuaHHoI/IvdIQ8MwHIL6imV9JZMR4mWgwtz7SapLzSfeGSjzypQK8+6bMmCCCuCEjGJf9XwYLMt+Tk0lJ5jkOxee5dCUFRwi9kXs1G/S3rrrSfB7cNSyFrL6oTDXxh6l3Hj</vt:lpwstr>
  </property>
  <property fmtid="{D5CDD505-2E9C-101B-9397-08002B2CF9AE}" pid="76" name="x1ye=76">
    <vt:lpwstr>knkeofQgcWsB+0ztxSeM+J3lZG7miq1Vg/v1EzkyKwxoDDIavS/KikQzXPDRaTgnQTM4uPb1QX81VU29AzvAW0NPdtQbEvAI6T1e/dJNGkssexcF7qOdJCdyJSQkKmcrvocFw658RB+vdz94Tgkyvmt7qbYKvL1V9Q2Jo7wovDPRlQovJ+dfSy2g6An5ZWfOPKo1ffxhMOeBlsftXk+KzqsOsHOrHIdTjkhIhFy8hKmzgJtTI38k84vV3trUi/3</vt:lpwstr>
  </property>
  <property fmtid="{D5CDD505-2E9C-101B-9397-08002B2CF9AE}" pid="77" name="x1ye=77">
    <vt:lpwstr>8nI7zzoN/ZELWDotmNo8PE7l+kNJ+wsSrK5Y0hp8ASTmD0MxFcXFDBkQR2+xn9WJN6XVfij8v2FR+1Wz0WOf3B4EbW67l/ALqX9T02IMYfV6bKmFQao9zCEjwZ85x0+3eOgqYKHvWc1t4R40dOL+vV3gzazB4rBAvBsCQrHzrX4j2q5gmzrcYM2MTz0c4CmglxNSPlBPLA8f9yKMQO9cPU1Fp51WMfU6DSQ0Pff4/s6E83Ec3PNILR3Z9GrEnvh</vt:lpwstr>
  </property>
  <property fmtid="{D5CDD505-2E9C-101B-9397-08002B2CF9AE}" pid="78" name="x1ye=78">
    <vt:lpwstr>ed5Dk8HLi4V9p3nHFGWwbueyXkSKvvrMpNp4cD9Ia81flWZCNfNOhDN90HTZIukh1z2e6BcQTHES5P8D3hKXGg+8i+BnfcBdHlNQqMRxAULJAjNgvW+PGH2sZoW92jWVT557zIsn+WSqkXPplr1HnxBhJUJ5FdLnRn1xnPjH1bvXzvKRAGOaopykbC0ozYg4TytYl4F7OX3ObSejst7UwSi1sYtR85CXqDoFxilxc/xPNRj+zNXOqJPra8nvpDA</vt:lpwstr>
  </property>
  <property fmtid="{D5CDD505-2E9C-101B-9397-08002B2CF9AE}" pid="79" name="x1ye=79">
    <vt:lpwstr>Fhf7jviWVC6eSau5O8w6+01paOFFBx3avmg9L6/7CWPWgGX/ny2hFYWgafGefavnuUIaJLIcDr6NuvPVMXBif6ez4jkte+tWdyxCsrIHWh7KwYyllQPn6lK8UW1gX32as2ZOwA5EHY1mALRf4/nzSPoJ6RqCqraXR1lO2+iALtnYj12e57Q1I12zG5dIaEvYLmWN5hGR3pQV7jamqUt+4FUK44gz8Byl/GdonBoLQ0qK5bIlbAfuMB1PmBEeKB5</vt:lpwstr>
  </property>
  <property fmtid="{D5CDD505-2E9C-101B-9397-08002B2CF9AE}" pid="80" name="x1ye=8">
    <vt:lpwstr>NkmOaPPJARQaEBmioFa4rV2h6kqClryHgeiOYb2V/99ohlKY7W/rxE2IrUraRVlYHItpuK2cgRwch1r/rgcioVRtH3m/f2weZJqIoJGK3DeH3QsbqhUZCvEzk0IdrbTR1qX0O1vqQUnSbemQ3fjbiz8UShrc+GIQd3xVsX+nm4nobt/2jsAWBDUMYzdIoFM1nqHl5w6gjpFanQmrJuFV9qRpAx3fhxjfjQohl77dj2w3NBQCdKnSPc9aj6Acfqf</vt:lpwstr>
  </property>
  <property fmtid="{D5CDD505-2E9C-101B-9397-08002B2CF9AE}" pid="81" name="x1ye=80">
    <vt:lpwstr>khUflZfiNsVn6k5PFNbG2WtYjwrywk832qAqOJFndlZyTayRAASSd60SD77L8qjXByRrjhE/D5Z3ESIj0pKmqwhQPxTJFA86IQXJVFvIGWpow8DP1iuvjkqWje0e1iEkvzh3uoF/f4DSW2MgqhRKIWIEGSfepuq6IJDPVoHKdpTIL0usQ0XourDAUOVqClhHdVWsG3Ko8QV81uXJQ4SuHXjXRpu/MUvKYzblU2zQn/k08tAplYNDANFxRslB8LE</vt:lpwstr>
  </property>
  <property fmtid="{D5CDD505-2E9C-101B-9397-08002B2CF9AE}" pid="82" name="x1ye=81">
    <vt:lpwstr>7mJ/Ko5ndrPAwMT/vlq1TlavJJ/n424xhQUaOSMU5/U03HD6hi+dLw/8kBapasO4Z6G8d6lSC4fUHNxd0rJSM2oXEnlRvnA4lkoyTVVV8plTlA2XP81ZkxHYGplVps3Tw6feAMu/vjPJLfm41gbI6qd1DEd8YvH9CBtZpAbWFoZgZZWVQFfmeX8GdTkzpY1tX5T4xdRN5lFIdp0p+oEjHeyazro/4wQdtKJIOeQ3ik3LKahrb8Bmd9JjoysvdDx</vt:lpwstr>
  </property>
  <property fmtid="{D5CDD505-2E9C-101B-9397-08002B2CF9AE}" pid="83" name="x1ye=82">
    <vt:lpwstr>NYZuH1q57TEdNn8qCfepr468enJvcVf5uphkMxcKMnOA31CwXYx68g9PhV1NYzI6Qo1ha2hf4y5pDSYe11lxMg9ZAdr5mBiDYubIfrMf9fWSKKFyPupHoY7MAMxyGn8cd0gA1y6bIqK1cy0mXcyu9IaVx/vmFxthZjiupDG+sE69gl3VEln7z96FeX0xwMDYRpfQkTnIyuYy9pmWlEiPh9FlGrTKbS9iKZWj+WoP7Q+uGdcVjEf5nwK6MdywggX</vt:lpwstr>
  </property>
  <property fmtid="{D5CDD505-2E9C-101B-9397-08002B2CF9AE}" pid="84" name="x1ye=83">
    <vt:lpwstr>3GxC9JiaKYvGkPklQEWEkvy8Nkjnhfdsm1XUxQSkJ0tXv08wFjOXoZXxbrnnZjUAW5Cxmjky5XlhjPtQaV9dQil7LwJXCGKZ/uJLB5HAqy0Z30MB2F2d7VXR4c8hpnZkYgMXcvFzfdEpap01xw/70SPHNWA4jaGTxy0O3M8t7qqCuO5JmrdKsazUDRCtH3BbQIvEqIYjzHbMVL/OFrRWSnx5K8zQ9nmqhOdvEVdgltX6j/C5BU+kZ84N7RH6UVM</vt:lpwstr>
  </property>
  <property fmtid="{D5CDD505-2E9C-101B-9397-08002B2CF9AE}" pid="85" name="x1ye=84">
    <vt:lpwstr>IW15EhLpmNTyO+AnwaHT8EEV8/RfERC0H+2ihfsZGKVB19HGu6ao1Q0hbkVuwqOjDJENrxnBYTULo20ft9oGoXNHqz2QChvd2mSZyNh770ya1dHbDrq2pkaVkvZTnZRsWTcvbNOYgj9Bj000oYk+cEr8wZg02BICw4aEb0ffjxBVIZbwuDQWdNyKGLV2t42a6zIruuS0W0bYm0Rfy3yS+0VTgP8GjIK8jrAX3Um7vuX1EOKWj/Y5bRnzsA9p4vE</vt:lpwstr>
  </property>
  <property fmtid="{D5CDD505-2E9C-101B-9397-08002B2CF9AE}" pid="86" name="x1ye=85">
    <vt:lpwstr>3HCFjBq+aDl90+LkwKAiOWDgtHO26IZTLvqtfbT9/fNZTHDKpQtakIE87I9nINAxcFd1ya/yYASmIoyFnueYMeABC8aXlo2QxiaDXI5holahIxwVc/6ed4j0qjYVl/in8jjeMu7SVdCkLjiyHXJ6i9k4sjg6VFjMASmXxUPS0SZ5SrxGemwg93+KHvEiwS2hXZYU8w6FYeDZ+SAFV57XBPVp2F3bVzsJXJL+PaHPxYHZMeLcV3IEvwxkUjXXVps</vt:lpwstr>
  </property>
  <property fmtid="{D5CDD505-2E9C-101B-9397-08002B2CF9AE}" pid="87" name="x1ye=86">
    <vt:lpwstr>wt2U8Kmo8SkRXyQNMCLRmr3f0I6NXYKXKOcbELlBCLvY9/9MefjRJ9GT+bA/xzxyc7dSV71cVxUT3cZFHZ6mrVbS8XhCpR+kWUq/dp/J47Eo7PwTN38EjCJsMscn+HR2BZ81sSSTONmjKDvYV+egaZBLE6SjXPbnv8nrwCg0PUhCHRZQctbXxaKxNvgrD25aVYoyi0CwUTJkxoJDIbqospPyf0HMfZ14Jl0uuyQGXO3jgw7i/F7rYMbBE6/WZwX</vt:lpwstr>
  </property>
  <property fmtid="{D5CDD505-2E9C-101B-9397-08002B2CF9AE}" pid="88" name="x1ye=87">
    <vt:lpwstr>wzvVPkJIkBzko3NPGePAACREzlci9OdqcG+RnURhrkZfLtB8pOun5DEQnyCti4VP64N8Cjbv6fK8snCTgeLAVr0RZ217zOHRktHArDCbOWoQxQ63hH4WItORAh/B3ezt4Fvw+25TlIkVfLN8TWC/bNPBdOuPFj8lAVitHdRnN84IWI9kviE4T3rEemNf3lXt8nmC+zJnqneM37jujBBM6vemHTCbeuk58yL1If5nhadENa7TQKFNV9vm2hu9xxx</vt:lpwstr>
  </property>
  <property fmtid="{D5CDD505-2E9C-101B-9397-08002B2CF9AE}" pid="89" name="x1ye=88">
    <vt:lpwstr>36VGYJuzc8ENFPzld58b+iempc8mpF99f+sEu2sIeQbaRVrKXC6OQTNSDAsj/tVc1mYFcu8yCOWM1UpGDzgDKQgPFyd1MLK9EsUdMyMRhiPblNfs1/usv2Ly7mxuOtKQc0KFUaSVFpgeIoAwAZ1G6enr6yLt/1KL6rf8BEf1VaZL0vJY/b2LuXFooHxuw52KKK7hdf+9AaNUw8/Xo82UmSSzX+FXyuGduNNpPaMxcQ5kALWJxVvvEE4qNrV5Zyv</vt:lpwstr>
  </property>
  <property fmtid="{D5CDD505-2E9C-101B-9397-08002B2CF9AE}" pid="90" name="x1ye=89">
    <vt:lpwstr>iYqh6yzEO05B5XQ2QdE9UsIGf7OLQI4jFRRb/drxt8d9atQxjFmZKAPRBDr5hKwxuedj6R5evaYsoBk89Ufzs/RMjPFsuGuxZyfbQdyztNl4sop+dDDwfune/ksWCBVqduszUHlrwTsEAFIMYLOKwuXDYXOVemgcyA3NF7WQamo5UrP9wYGj8AUfXy89gWAAA</vt:lpwstr>
  </property>
  <property fmtid="{D5CDD505-2E9C-101B-9397-08002B2CF9AE}" pid="91" name="x1ye=9">
    <vt:lpwstr>to7aqNHD5hDzr2dCvMle5m83YDNfE1gfDhrZsStOdvtCqfOiBgSvO2BV630qvr71MFl+OY01eXSGsoiiE5/E/V5JPyhwDgy1x8b6pBiBY0GM441RvCjziA1oHwaC7rEvOv/7/Hum+kbz/5Tq7DGYNhBfheaphKto++k5IZf5Dz9FiMxpN6FhMTlfyE5/LHpeSzevKab9a426P3mW1gHtOgU+w68KRj5PtjC98nMnCEJ7PD19ie+yzrmo+PwypIi</vt:lpwstr>
  </property>
</Properties>
</file>