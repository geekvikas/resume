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72"/>
          <w:szCs w:val="7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Vikas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>Verma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 w:val="0"/>
          <w:bCs w:val="0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Lead, Full Stack, DevOps, Backend, Cloud Engineer</w:t>
      </w: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40"/>
        <w:gridCol w:w="5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6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420" w:lineRule="atLeast"/>
              <w:ind w:left="0" w:right="10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 xml:space="preserve">Address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 </w:t>
            </w: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San Jose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 xml:space="preserve">,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CA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 xml:space="preserve">,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95118</w:t>
            </w:r>
          </w:p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10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 xml:space="preserve">Phone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 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(669) 237-7387</w:t>
            </w:r>
          </w:p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10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 xml:space="preserve">E-mail 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 </w:t>
            </w: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mail@vikas.cc</w:t>
            </w:r>
          </w:p>
        </w:tc>
        <w:tc>
          <w:tcPr>
            <w:tcW w:w="56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address"/>
              <w:pBdr>
                <w:top w:val="none" w:sz="0" w:space="1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before="200" w:after="0"/>
              <w:ind w:left="1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Over 18 years of diversified experience into Full Stack, Backend, Cloud/DevOps engineering. Energetic, curious, language agnostic and performance driven. Always jumping into new water. Managed global software teams with onshore/offshore development and delivered many million-dollar products. Scaled on-prem monolith systems into multi-cloud, k8s clusters in micro-services based design.</w:t>
      </w:r>
    </w:p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200"/>
        <w:ind w:left="0" w:right="0"/>
        <w:rPr>
          <w:rFonts w:ascii="Century Gothic" w:eastAsia="Century Gothic" w:hAnsi="Century Gothic" w:cs="Century Gothic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Skills</w:t>
      </w: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20" w:lineRule="atLeast"/>
              <w:ind w:left="2500" w:right="0"/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>Primary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 xml:space="preserve">React/JavaScript, NodeJS, Python/Flask, MongoDB, Postgres 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Architecture Design, Scaling Out, DevOps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REST APIs / GraphQL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Microservices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>Secondary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Cassandra, Elastic Stack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K8s, Helm, Docker, Puppet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</w:rPr>
              <w:t>Puppeteer, Selenium, SoapUI, Postman, Fiddler/Charles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>Non-Technical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Product / Project Management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People Management, Operational Excellence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Century Gothic" w:eastAsia="Century Gothic" w:hAnsi="Century Gothic" w:cs="Century Gothic"/>
                <w:b/>
                <w:bCs/>
              </w:rPr>
              <w:t>Hobbies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Woodworking, Tinkering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3D Printing &amp; Designing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Audiobooks junkie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200"/>
        <w:ind w:left="0" w:right="0"/>
        <w:rPr>
          <w:rFonts w:ascii="Century Gothic" w:eastAsia="Century Gothic" w:hAnsi="Century Gothic" w:cs="Century Gothic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Work History</w:t>
      </w: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2019-08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Current</w:t>
            </w:r>
          </w:p>
        </w:tc>
        <w:tc>
          <w:tcPr>
            <w:tcW w:w="87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Lead Software Engineer (Cloud Engineering)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Sight Machine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San Francisco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CA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Cloud Orchestration product, Python/Flask backend , React/JS/TS frontend, with Celery, Stackstorm, Helm charts to glue things together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Better performant code, integration with Slack, SendGrid, Web Hooks, Notification Engine, RBAC Policies, Rule Based Executions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Shorter release cycles (Pay Day Releases, every 2 weeks) from few months, resulted in reduced backlog by 35%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Running in cloud scale containers that can Auto Scale, Scheduled Scaling, Custom Rules &amp; Notification engine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2019-05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2019-08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Technical Lead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Gigya Inc. (acquired By SAP)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Palo Alto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CA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Sustained engineering lead for SAP Customer Data Cloud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Short stint in company in sustained engineering department.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Worked on over 30 Pull Requests in under 3 months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2019-05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Director Of Engineering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Condeco Software Inc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Campbell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CA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Joined as #2 employee to setup engineering team with over 6 direct and 80 indirect reports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Rebooted company line of products with focus on cloud &amp; micro-services and away from monolith / on-premise solutions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Rebooted tech stack away from Classic ASP / .Net to MEAN / MERN stack &amp; Cosmos DB, Mongo &amp; Cassandra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Increased team productivity over 5x by streamlining of work between support/engineering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2006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2011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Sustained Engineering Lead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Microsoft (India)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Bangalore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India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Part of Exchange and Outlook sustained engineering group, delivered hot-fixes, service packs, &amp; bug fixes for all Exchange Components &amp; Outlook Product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Wrote API code samples in .Net, C#, ASP.net, PowerShell, VBScripts, JScript's for https://blogs.msdn.microsoft.com/vikas/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Developed EWS Editor - https://github.com/geekvikas/ewseditor</w:t>
            </w:r>
          </w:p>
          <w:p>
            <w:pPr>
              <w:pStyle w:val="documentulli"/>
              <w:numPr>
                <w:ilvl w:val="0"/>
                <w:numId w:val="5"/>
              </w:numPr>
              <w:spacing w:before="0" w:after="0" w:line="340" w:lineRule="atLeast"/>
              <w:ind w:left="300" w:right="2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Shipped Exchange 2007, 2010 &amp; Outlook 2010, VSTO &amp; other Office SDKs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2002-01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2006-05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Software Engineer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Multiple Companies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New Delhi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India</w:t>
            </w:r>
          </w:p>
          <w:p>
            <w:pPr>
              <w:pStyle w:val="p"/>
              <w:spacing w:before="0" w:after="0" w:line="340" w:lineRule="atLeast"/>
              <w:ind w:left="0" w:right="2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Wrote code, test, debug, fix, repeat!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200"/>
        <w:ind w:left="0" w:right="0"/>
        <w:rPr>
          <w:rFonts w:ascii="Century Gothic" w:eastAsia="Century Gothic" w:hAnsi="Century Gothic" w:cs="Century Gothic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2001-09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2002-01</w:t>
            </w:r>
          </w:p>
        </w:tc>
        <w:tc>
          <w:tcPr>
            <w:tcW w:w="87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Bachelor of Science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Computer Engineering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Institute of Management Studies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India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200"/>
        <w:ind w:left="0" w:right="0"/>
        <w:rPr>
          <w:rFonts w:ascii="Century Gothic" w:eastAsia="Century Gothic" w:hAnsi="Century Gothic" w:cs="Century Gothic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Certifications</w:t>
      </w: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2011-08</w:t>
            </w:r>
          </w:p>
        </w:tc>
        <w:tc>
          <w:tcPr>
            <w:tcW w:w="87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bdr w:val="none" w:sz="0" w:space="0" w:color="auto"/>
                <w:vertAlign w:val="baseline"/>
              </w:rPr>
              <w:t>Project Management Professional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  <w:t>2013-02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Microsoft Certified Technology Specialist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  <w:t>2018-06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NodeJS Expert (Pluralsight) score 217/250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  <w:t>2019-07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MongoDB Expert (Pluralsight) score 218/250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  <w:t>2018-07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txtBold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JavaScript Expert (Pluralsight) score 203/250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200"/>
        <w:ind w:left="0" w:right="0"/>
        <w:rPr>
          <w:rFonts w:ascii="Century Gothic" w:eastAsia="Century Gothic" w:hAnsi="Century Gothic" w:cs="Century Gothic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/>
          <w:bCs/>
          <w:bdr w:val="none" w:sz="0" w:space="0" w:color="auto"/>
          <w:vertAlign w:val="baseline"/>
        </w:rPr>
        <w:t>Social Profiles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HackerRank</w:t>
      </w:r>
    </w:p>
    <w:p>
      <w:pPr>
        <w:pStyle w:val="p"/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https://www.hackerrank.com/geekvikas</w:t>
      </w:r>
    </w:p>
    <w:p>
      <w:pPr>
        <w:pStyle w:val="p"/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LinkedIn</w:t>
      </w:r>
    </w:p>
    <w:p>
      <w:pPr>
        <w:pStyle w:val="p"/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https://www.linkedin.com/in/geekvikas/</w:t>
      </w:r>
    </w:p>
    <w:p>
      <w:pPr>
        <w:pStyle w:val="p"/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PDF Resume</w:t>
      </w:r>
    </w:p>
    <w:p>
      <w:pPr>
        <w:pStyle w:val="p"/>
        <w:spacing w:before="0" w:after="0" w:line="320" w:lineRule="atLeast"/>
        <w:ind w:left="250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http://resume.vikas.cc/</w:t>
      </w:r>
    </w:p>
    <w:sectPr>
      <w:pgSz w:w="12240" w:h="15840"/>
      <w:pgMar w:top="480" w:right="480" w:bottom="480" w:left="48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375B084E-2F98-41B6-998F-A52335776610}"/>
    <w:embedBold r:id="rId2" w:fontKey="{C6CE109F-A721-46EF-9AD4-59E304CD0769}"/>
    <w:embedItalic r:id="rId3" w:fontKey="{7AAC4196-520B-4FBB-8363-F57A9A02F37D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5" w:color="auto"/>
        <w:right w:val="none" w:sz="0" w:space="0" w:color="auto"/>
      </w:pBdr>
      <w:spacing w:line="820" w:lineRule="atLeast"/>
      <w:jc w:val="lef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252932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col">
    <w:name w:val="document_col"/>
    <w:basedOn w:val="DefaultParagraphFont"/>
  </w:style>
  <w:style w:type="paragraph" w:customStyle="1" w:styleId="documentaddress">
    <w:name w:val="document_address"/>
    <w:basedOn w:val="Normal"/>
    <w:pPr>
      <w:pBdr>
        <w:top w:val="none" w:sz="0" w:space="1" w:color="auto"/>
      </w:pBdr>
      <w:spacing w:line="420" w:lineRule="atLeast"/>
      <w:jc w:val="left"/>
    </w:pPr>
    <w:rPr>
      <w:sz w:val="22"/>
      <w:szCs w:val="22"/>
    </w:r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ocumentcol-containeranyTable">
    <w:name w:val="document_col-container_any Table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heading">
    <w:name w:val="document_heading"/>
    <w:basedOn w:val="Normal"/>
    <w:pPr>
      <w:pBdr>
        <w:bottom w:val="single" w:sz="8" w:space="0" w:color="CCCCCC"/>
      </w:pBdr>
    </w:pPr>
    <w:rPr>
      <w:b/>
      <w:bCs/>
    </w:rPr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252932"/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firstparagraphcol-70">
    <w:name w:val="document_firstparagraph_col-70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  <w:jc w:val="left"/>
    </w:pPr>
    <w:rPr>
      <w:sz w:val="22"/>
      <w:szCs w:val="22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table" w:customStyle="1" w:styleId="documentdivparagraphTable">
    <w:name w:val="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  <w:style w:type="paragraph" w:customStyle="1" w:styleId="documentsinglecolumnParagraph">
    <w:name w:val="document_singlecolumn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Verma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YFgAAB+LCAAAAAAABAAUmbWWw0AQBD9IgZhCocUWUyZmZn39+ZILjmztznRXPVMkhkIYQ2IsgVOEwLEwwgqwyCM8hogChhJUbP1+IcvcugkpTQqd6utY/XUdGCeCFVmCNPbxwC4y0ELVZ8/qMuEVuyRkWMhj8Ajdo/St7Gn1qbhZKEa3mACNXUP5QoU70NzzzkrZTyR61uvsqrce9ekzwlrHjdm7uYjdANNcFi3pXZTi6vqDdqcKZ6BVrfwutLK</vt:lpwstr>
  </property>
  <property fmtid="{D5CDD505-2E9C-101B-9397-08002B2CF9AE}" pid="3" name="x1ye=1">
    <vt:lpwstr>Y4+Fd4yGQNxHXd8JYx4UWp9Z5FRYSi4GC1YaBMiFX6QDMHRwwDRXgDmnBn4GlSnBYJTHIwaTc0nk9Yf47f5f6w7MkG1Mn/b67rqx5gSIeWX6w8+ugm4E0fqssT7BKnAPfgjyn70ouiEJEPBHydpgmQbpfjp2Ptqgw+FurNRDR6tKFFrKKRxpScrx533K2+C1MyASxP5bkUSGsJohlJ5RZf8Hc21+CxuXYyQfMH4XM/r2aC2tSTkKSqH8iKjY5D6</vt:lpwstr>
  </property>
  <property fmtid="{D5CDD505-2E9C-101B-9397-08002B2CF9AE}" pid="4" name="x1ye=10">
    <vt:lpwstr>EV22gC+wuAbxJ70Mfn7E/loCQjf3XC9G7u5cerRKFcJcHE9nQdOuBjkI2Sn+vNrKm4erv0YOHolem2uD/JZ8vP6Rhboob3E/og1GwxE9FXWoTtyZOcO88BlfmrkufHZDoebtSwtwY4J7S/uZU3N7NKATxlyGBvcLfyZlVgwZ8A0v1+TwrZ5VinoDAkb3Eix3gEmzUpsPk0HZDilZec9SN4GwiPj4Fd+gThZ7B010RRyWZv/JhYHaxmHBLl2V3MH</vt:lpwstr>
  </property>
  <property fmtid="{D5CDD505-2E9C-101B-9397-08002B2CF9AE}" pid="5" name="x1ye=11">
    <vt:lpwstr>6TNpFAI2NqPwLEA677jqBsakCZhxGQcfJEugKkvnVV5fGQaMwEI8/gIM3GWxoS9v8dOvXhFUDrA9iK/44ByLxm4IKrRSmcsAzFtEt/3vl/BKBeV5GPEbVeLCheG6KdxD2Tlt3CfoRmlX5/1UVZ+GtNSqZLk2pF1fqCbOYWy4y7YcZDgxSoH6rqYKR5Ro8KKX7eRXEzNB4w1DsnhtP4HfIUHL1qWLSJY5LSnS6rAbO2HFUQKxaki+Ci9dYmPeKNz</vt:lpwstr>
  </property>
  <property fmtid="{D5CDD505-2E9C-101B-9397-08002B2CF9AE}" pid="6" name="x1ye=12">
    <vt:lpwstr>Jr5lBFshk0lsLma3/gsLm6J9SG+0tnEWpa3db9Rbw0uki4MrrzISjTiQ4k5l2DAT6WwpdndmMxcvidGcBwUHAvS2jupKqaZzVMiy+WCpNTSafXiFlgtDo/LLnLSlgGEd+akjV8Ncnjr69I20eiPlJdShIfH7IECUi0H3ckGTGte0UB+rH0KsY5cm+9IngaJJv/cUwpCDQrGcXnSKTU0cE5DYgUsXrE1sRA9gXkEJ75B9YVFKYbYQhfUqgyNnaed</vt:lpwstr>
  </property>
  <property fmtid="{D5CDD505-2E9C-101B-9397-08002B2CF9AE}" pid="7" name="x1ye=13">
    <vt:lpwstr>C8yG/dld/12KE3GX10gBky/D6FI0wl7yfEgDo0j6IHurEdobSYT1qmjTgjxhOlFtu5JiHYF821W2QezTQ7ty9+chKQIoFNCcwe+C43VYRil9QKaRsdocutiAVSI30vY+6dSSG83CCoDEaf1zYiI3ub1Y3dKlT3+YLGPvouN6LOS9GL+h/Rgf58Re7cRZblXlECsbqB/KiWdgM+WkXJJj76Tq3IAv2IYDoF/uFVvdJHsw3FhXul4phZojURUpMO5</vt:lpwstr>
  </property>
  <property fmtid="{D5CDD505-2E9C-101B-9397-08002B2CF9AE}" pid="8" name="x1ye=14">
    <vt:lpwstr>kMLNnQh+hE//cO0UBfPppzStIWhbJdJRfr4i5uVF/C4UCco6D76Vb0lriUQLlccKcG9C0Rj9358TT9BigpeyR5qUT0bvHUj56+ZIfyWhP9vS+ziF0BSvozxpcJpDzsGvsEWDI3g8Viy8qbz4/bMIE5TkJzhYPNh57Al3ne3FNL41RbBY/p1ZwdNeeu36X4An1aQDOo1PSrrDG4xMg7Z6Qt6Im6G1R+OU/VRYuTEEe+j4vzzqMwo9vAKD8LWqv2+</vt:lpwstr>
  </property>
  <property fmtid="{D5CDD505-2E9C-101B-9397-08002B2CF9AE}" pid="9" name="x1ye=15">
    <vt:lpwstr>LRYJxSe7v4uB4Hn+cHreX8B0DDsyAVQWSh0F4H4lbtKRjE7Vq2rb+ky3BTOjei+JsnNgdVcWfE1aUwkBIHAYg8R+x+0Vw/Ls+l1htFWYE8bOp8Antg+kjV6aPkKOXUakOqpMglS9wlLrGrU5rDapNqpb6uDDt+y93TQAj5DfIZ6e9mr+70c+KiLCZSyleQrEi27cTzeI9uLY1ukbqlpt8CFXL7sS2obfxuqoowPWY2yRFtmAqRUS5cZApZkYCFG</vt:lpwstr>
  </property>
  <property fmtid="{D5CDD505-2E9C-101B-9397-08002B2CF9AE}" pid="10" name="x1ye=16">
    <vt:lpwstr>p9HX46Nk3k+k2u/IcQ6NAc1k9XP9PsTJpT5EGCw3O/h0f3CpEv1F6U6nGV+JTokCXV9srV2JwM6CnV6AwHykE/fnjf0chBKBwfhcqqD+VG1+B0vkgSsM4WgwI2lvbpO1wCWUE794WOZe3vyGPDqeBhIIqSKL2on441xxg62RkVIVAxydw7XsXyIh4LZDWCVEImjxx4+0TlnmIZQOh3tP6UnovLr8Fb6Dx/oXLBcuwoJsq6LDyY/588JMi5g66Zr</vt:lpwstr>
  </property>
  <property fmtid="{D5CDD505-2E9C-101B-9397-08002B2CF9AE}" pid="11" name="x1ye=17">
    <vt:lpwstr>J8eDoAcjDDireD71CijW3fsC24k1OlcYyvAaBHI+BE8wmNWiXVm3G65NdbiBPLk9fD5WXa9l5J4dsj3pDPhFr4+haz6yoqhjC66ECBrEkxPXgB+xU4DmJn2Hk9kvsGFOYBenqFbkhdje7TwQKZyoI5DDC8xstHK3ovq86cBvzkqS2FhCzy5Y3DbGsIu8MDLfebqw6y4xHsN1bLYGDmk9aLlSXoC52ua87iUL0GSptKFuDIPqC6tfEBlwFOfNUbE</vt:lpwstr>
  </property>
  <property fmtid="{D5CDD505-2E9C-101B-9397-08002B2CF9AE}" pid="12" name="x1ye=18">
    <vt:lpwstr>0TzVdxI0qP1Z6+5vKL0IPM7jb2QPApxMWajRK89tzU+zpaRutps1ES+1Ua1q0pgd28czUUu0nwOC4PD9fBrineuJvYod+12ZG3UlLHfSx440oYwZpq0/228WN8+RkP7c16bLOTUsdawrixH3iZIGI5fvmoBXlJB9/YmSA2L1WlkOgeF+iQKfwcCCtqzTQz/aKReV5nnqFf+0X3NUtm3KIzgfOzUKyzTMDPok4Kb3rsUurCfK+fopiC5EHoKprNT</vt:lpwstr>
  </property>
  <property fmtid="{D5CDD505-2E9C-101B-9397-08002B2CF9AE}" pid="13" name="x1ye=19">
    <vt:lpwstr>ygenD3vsS14RufGxm/2O4jcJeiXVEYD5KM+HUarFg3vb6fU4bbzOC0FggqwoorI1YCyB6/I0TA6ueFy1dJFIJ1CZ4w+OmPU67xlBsHCT9Wm4NwOpN+4nZu20/d99wX6yFVOICedP8zqNX/xrjWTQ99I+NrT5cnRqClQmGEnzf3GzI5yfovaMNgcEFJT7umeag/3nhMdDUh9TBO3ygfq2lLNtNqqS2jmQcBYmWHGWtGtMOmGDysNxYM/ju2K+aIA</vt:lpwstr>
  </property>
  <property fmtid="{D5CDD505-2E9C-101B-9397-08002B2CF9AE}" pid="14" name="x1ye=2">
    <vt:lpwstr>Kb1l0bK76cgES8Kf0EuQAgBsp+zcvY4/XCJuCbr+6ZvuoJhBdbaSmZRE6XQ2KrxB8Fd139OdO61e/fw3FQ7hE7EO0yFYrtBzejvZ8CfDTuE10YX5UJ1R4MtOYipab6XF8NhG9RRWgDIoGkpOrBEDLEIX9xTjxZr4HXNDFwUFgatxdMSNqb9eg9KtJu4ZNUxMeXCrpKOMq14n3tlduMFNinDLugLUo/amKrdxSWxE6qnp7HxsOrYl3OZphiQ1inV</vt:lpwstr>
  </property>
  <property fmtid="{D5CDD505-2E9C-101B-9397-08002B2CF9AE}" pid="15" name="x1ye=20">
    <vt:lpwstr>94/3HYD/Tjsv1x85Uy9irXmZbu6RhhHsFbwzkPCFvjt3LClAE9m4PQS+KHrK9AGCwg9yQzxVgdeWVcHyc8S/1diKQOn29KJw5vKS9aeri50BwQyXJaPjGvdaiJOTcDQlJnRt0adwSN0dcxqbHhzmJ0LqqcX1AAO3RmtlY+BGPNr8KUFsCWryOgaI16V/UzmR4eDDGoNDna9xJkZWWd8ja4cRUk+aaZWeAj6P4s60T6D9Osw5FbTNHZoHUVo9DtP</vt:lpwstr>
  </property>
  <property fmtid="{D5CDD505-2E9C-101B-9397-08002B2CF9AE}" pid="16" name="x1ye=21">
    <vt:lpwstr>vfFvYDhFivX2kpuhUQ/nJhMZmUkgKpFGyCH5VWnkbfUizAGUbPjyIc0QmiHE9XxLhYsIvPoRBPneAejewBtINaQKqfBatHS7nddDLpD6m8xPEyxI5odc+B/+Q+EUlnOegMyzcJJCt1gLdh9F8HFtcvsQlKWdKd+c0ETjA+Y8CLTh+siv66YI3QpHI1uS6kyVur5ux8vYa+FSgEjM1mozo6ry1hH/B/fqggmni2gKZLJsNK29Zv/J+U4xgP+wBTG</vt:lpwstr>
  </property>
  <property fmtid="{D5CDD505-2E9C-101B-9397-08002B2CF9AE}" pid="17" name="x1ye=22">
    <vt:lpwstr>9GN6pzFgjJGrlYvnLSzzggXsQ9DYorPEHzCxmyOgluvjzkw6GF+tIC2K9Ic76mxh0Qr2gPosVBsamgyjKpjXWya2qtIhwIew3Vo9ZFaSuOB+08qX5OyR9VTFVdZ0AmbxQvTc1I8cIz+BwWMv5A5kmGUBznaBXHMqJwk7PdK0mdN1UlRENwizOdW3HSaeQSI7V5HeW68Ilj6ZbiWdJfNLWuHQ229kyPKwcWgPFD3VmfFMbFaBkyxinbAXNhjHeh5</vt:lpwstr>
  </property>
  <property fmtid="{D5CDD505-2E9C-101B-9397-08002B2CF9AE}" pid="18" name="x1ye=23">
    <vt:lpwstr>vstW4TODdtYmJpefjONVZXm7l7cgXTYbS/yJXmL+V3/e1afPtS8pdXiCdb29os6H175afntKy5NpoI3A1+QmFFr6ghth5XXUKmlzwcZ3m+HfrgX50GmXj63Lh9l9ZH7sf1NPBp/slUXhMTRjTjiCytH38cPM63QWvFEiqc6zgps9ArItOpJHxBaJodFHUZXd47IjJTb3giRi+3ICNDg15IwfpFanAbq/bRXl+/q6BFYrLmk0vqxzKlrRmVeD0gz</vt:lpwstr>
  </property>
  <property fmtid="{D5CDD505-2E9C-101B-9397-08002B2CF9AE}" pid="19" name="x1ye=24">
    <vt:lpwstr>t5Szpip/d8Gy5/I1Em5wrOlBJ6qNOilXbVT9eTMZ1NgPT7V7GoK/AeWeIMxZTHK+DHiECcxsz9jXNYOxzvaW2QiPM8DfS6BJ0fPJ20iPI91ZurkDisQcXHTZ9UN9N5j/vWdaWkEym/KrcaxIasNt9MvnBJajuBfcJJ5p+eCUYQdrcdmLCxTfCUBbeaNJNRAxe0vg7/6Nro/2M8Jidoz8wxfgj2iHO6JDDgus2c6/ZWdl1M8u3p4CVwBZjUChJ54</vt:lpwstr>
  </property>
  <property fmtid="{D5CDD505-2E9C-101B-9397-08002B2CF9AE}" pid="20" name="x1ye=25">
    <vt:lpwstr>ozg19OWJfCU7IjZ5olSj3xqKk8eN6xh0MygOuJ2XGgBlP+DFSzJEbN3qPeKPx9I80Z05vwbr+Rgp+YkpW0zGtg6QTNh3tbu8UpgjDBHmBMi+cLE0E7D/qv13A790znCR4VDYzNNKr3F1Knsv3nZpdhBVOTTrKQaLYRH4B01YOjouoDvkGDiSyGY2ZIJsfKJ9vcc1V++GV+r53hfLvr+AqVqX3vw5Pq9G5IL8oxc4H/YXecpqOfUJna2yjza97bv</vt:lpwstr>
  </property>
  <property fmtid="{D5CDD505-2E9C-101B-9397-08002B2CF9AE}" pid="21" name="x1ye=26">
    <vt:lpwstr>nvwO6zvbDE68lW0AglkOuvZU3hWV1JL31RunboFGTx9F5niWcjUBZwORyzCTuqXpWZlG+lEXpwGaD6Bma+0qBuvLjv2vu9srCOKumNnP5LN9DPfFGL5EVs75QtH7pV6Ci6o/tBxYi4eWKG1savMdBJ/5w7jOpIcN60VHZAGp1+yiCGXRKO+dVDlqOv3blRuANNhPe46nMM0gauQ2dCeiHPthU+U+XKr2CbzLmlvxYpX2KAvzYWfX9r6OKrBhvVg</vt:lpwstr>
  </property>
  <property fmtid="{D5CDD505-2E9C-101B-9397-08002B2CF9AE}" pid="22" name="x1ye=27">
    <vt:lpwstr>E1T1+mswAcLYx2wb682U59KTTE/djHzQ+oz6QkYthi9BW8AOIVDai5dOKkb7zcdc5hwqCGoiA4qEZ5M3/5gW5ksAebbeBjuWPlNfehVdQqvKDKa65PS6dk2vb46Dw8o1bVLXnOfJBj28bfAcg4O7a+yZ0fXNwmzjMS6Pu3a336Mo2LyOS2tc9/vjrNSyOFJxkE+11o5VQ5GaY4dcXhL0hs16wBHWxJYsfAElZ4l2TvEDATpB1RkApFwGXTR1y3E</vt:lpwstr>
  </property>
  <property fmtid="{D5CDD505-2E9C-101B-9397-08002B2CF9AE}" pid="23" name="x1ye=28">
    <vt:lpwstr>HuLygMznmqkW8vWnJCwtteKQe8LW7EE7JjAVQDCLuWGuuzXi1s+xnqVGAec5KnqZTNUUyzYIoUsgpofTvPvtVWgQa5J6MzS0uFEQ1/1zvx513Pn8umMDot263y+kWmNo7zLyIhg+/hQd/5RfgfiS+LygMfPa7AmUjK8wMSYkVc59lq+FU99gfPQ+5BqCyX6a/MTcb64oe8KoU67bdkMGu9Zuz9BhQbSaRlxeXVmRELleKuhTs0Le1N3Bdtz8ntt</vt:lpwstr>
  </property>
  <property fmtid="{D5CDD505-2E9C-101B-9397-08002B2CF9AE}" pid="24" name="x1ye=29">
    <vt:lpwstr>sKvrxX3gG3pqW32HmFYicsc3BVp08qdogIBaq6MxqSZ9BVOuHpT7afaoskX6vuiEnwDuNTH9KOEENY38wXlsNyGUx9ZyAdVO+IUBWuv2wrofjTxW/Eb1TeH6omGsGdaXX9WKKCadb28EBUX0Ien+ZjSdDMV3wsPzF3YczlahXv7dJYrybnjiOQ4XIJs1qK+hEdFK2WE8YidemhtmvSLKl1COttfAVrwulOcYgEb+elGyEKbOTIBYi7L3R8Is7FZ</vt:lpwstr>
  </property>
  <property fmtid="{D5CDD505-2E9C-101B-9397-08002B2CF9AE}" pid="25" name="x1ye=3">
    <vt:lpwstr>5ikhs9kt8ONFGd0bdRdqHcRKUh03CVZ8CSK6YHGFSL7KpEpER0bEseXRyqPMLnjdDA4yoHnZvrqU5Nz4cko5eiXk4KCGrWHvN01wZMm8G0Ct13ii8bU+9w2QDK8BuTy8jvzl9q6lRPw2Oz3TFgE/RV8DUtubJ160NEsOaVmKAM3hvSCt3K2Jb/4qDiOd+3ms6MQXa95evDlsbmynENH2BJkrru+XX4BtLNWAV8ZS51LPGY4NySglzcpOa+Pc357</vt:lpwstr>
  </property>
  <property fmtid="{D5CDD505-2E9C-101B-9397-08002B2CF9AE}" pid="26" name="x1ye=30">
    <vt:lpwstr>v9+4y0HBsT9YvL3apy74yw1f4zK75FRSherxfcbNLXG4CvH7cao8Xivmng8nreRxp0pvjUZTfG8E/XSvgoUdyb+DZXJZuyK0JUEvy3CBm0OqadFUzgXlvg1WLQmVesgWZQ9UEFi4ReQbhAWC+Msquvz3yC82iPx0rtjfATIl+q2e3MjqbRlDbNKxvUAh15gXaTZRm/04RMR4F/9CmdRGc1ncr/naEIMp3FUjvPckmi3iqEDGDE+8MtNuS+xGgYI</vt:lpwstr>
  </property>
  <property fmtid="{D5CDD505-2E9C-101B-9397-08002B2CF9AE}" pid="27" name="x1ye=31">
    <vt:lpwstr>1sPMguauIqhloHG8Ux5fMRlMlA/1vhqxX5Q4vjBOguczjbR9wl6dWyckW86i/Nxgb0kiDU8JZcPuZRjyib66tyaX5byD2zD5A/Ke26cUyZPv83DakCZc0jVf9xNzzqyMrTyt29tQZnUuVfnAxPbZdiY1V7R2CbbNtLRJrvyiTJVq//gUq52zK8L1m966OvIXd3vLxxXJFwqcD2jnaelc9cOp1I6A8qc42BxIE4hAUrFoHJYJBYx8GxhbPzpgQ/B</vt:lpwstr>
  </property>
  <property fmtid="{D5CDD505-2E9C-101B-9397-08002B2CF9AE}" pid="28" name="x1ye=32">
    <vt:lpwstr>pa889kxitN+JNUMeCrvPUJ5xD+G32jDydHX7wNZDICoPfEvA+LgSI/vBfXKbMHwR14KfGDfzNnHyXeiyoyjCcPleERivY70oDbdYBvDdn/gRa5GKXA7aw3oDGaCNF4163A/3+xG0A2AdsJtikqX0MZ7Ix0HjRGVdzlEMkB8JotwbvJUTRSDIRPJZWLacYc8j88j6YG2Gd9vmorS+ryU0zKmk7BJ+UH+3tnmfzUh/BPf5FGFmbmbODsfFEEOUyST</vt:lpwstr>
  </property>
  <property fmtid="{D5CDD505-2E9C-101B-9397-08002B2CF9AE}" pid="29" name="x1ye=33">
    <vt:lpwstr>3+5MfKdHckXj7dOQ3b7qrr4SHABqb2MmBxAz6ZMEmmD4uypnjE9LfM939H5Kcni30xGrGVx8Ifjk5tfKub2BqjBrlS8tp3CdXQwATwagdNkrwXUCXqC5cy5yxOCMCUwY70tSn9MLk1GcbCiPqasIfmqCIGMAQFi1WDDmyVEXm/ISZxN7Cb64p9/Uoougcjexz8deiLXL7TuJHH3teWjzLZ7TfUDVYTwnBYpgPnuNJPBjNxCgrivBK5piFzU3BFt</vt:lpwstr>
  </property>
  <property fmtid="{D5CDD505-2E9C-101B-9397-08002B2CF9AE}" pid="30" name="x1ye=34">
    <vt:lpwstr>+eb9nIjWiQvkKpk12CS/GLAdxibgMo/vKx+Fo7+1voYs6O28pK3Kj0CBY0HP+AyQcqGj+qNL5MuLmJ17Od6tHvLcQWLu6ZAO2T8acjoBVay7kLKRIZGtq7d/L7OWGB6AaJkxy6yHVRiKqIPO8AaLO2/JFOZ65Awd7mfTREnjZf6FJ/T0RQkgP5ajaT1H3DqW4X+g6Im0DTQrI+KEdyGJRRPHN2pnATGRP4jdCCxpRTeJR0l1US4UI1Wqqouk/UL</vt:lpwstr>
  </property>
  <property fmtid="{D5CDD505-2E9C-101B-9397-08002B2CF9AE}" pid="31" name="x1ye=35">
    <vt:lpwstr>RddhrRtXzdjuRkZDJrdX24pooa80CShFvurdN/MBkYwPwh47X1cKphG9uvYXvnx075C5Zq8bgdCOnIN/BkB8qg38zpPg/jC0Uf8/Ty3KzPR8Q85MnfHVeOvC+W0XewuSoeMDcYbJmF6bERpo2JOAiSSdi9g6UB8UaWG6UX4AzAUdw/Rr93VRGOG3tSDOqC+X85iivTCH5CmjtuFar1i7Ey0X/9qDVJEnXQ1Z5PfnA/8/WgBjm5Hr+YVMI9HK2dJ</vt:lpwstr>
  </property>
  <property fmtid="{D5CDD505-2E9C-101B-9397-08002B2CF9AE}" pid="32" name="x1ye=36">
    <vt:lpwstr>ItNvGSMOULsU7WWqfpNytH687ojuCMrS8tSO6y6Nkx355ZqAKtem0iy2udE+MtwpYy4T+Wl8XIKXsHhwzTUmk9DhYrH76lbW7hy7JPIi9YgxRe8OcZFmz+52jq723SCIZfOSpLTZkgyrHBfeOiuqHbrEnzh2JtvaqrfrAaS0Rb6xxf2OHjDC1O/fkuXiET6pQThLEMcH4HFspLyTRljdUc14OETiVX0U6ucXfvCxkFFhmMifDheQlIIE7qm9+X0</vt:lpwstr>
  </property>
  <property fmtid="{D5CDD505-2E9C-101B-9397-08002B2CF9AE}" pid="33" name="x1ye=37">
    <vt:lpwstr>QRj9GUqvBYDg1VqYe3HQl9pvRGPZQ+rbK+IfgSb0S9y/aU35ty2vAcEa6IG8BXzTs43ZnS6vK4nbc3oagbFVxTG65jVRgy+Rn2ssajrhzr9sheXa2QPVhPo6k2BJi10S+2yGG07fSfO7Mo3wHtN8in6PXEqoDiyTv3Jlk476DrsCF20QhdQ22qfku/mS4ZnJU45kyEOVSI7mU5jmGuikkfWIhNn8NXSF7e1RjXZiOq4Kk2LieYcRP+UrbBnZzDB</vt:lpwstr>
  </property>
  <property fmtid="{D5CDD505-2E9C-101B-9397-08002B2CF9AE}" pid="34" name="x1ye=38">
    <vt:lpwstr>7cDD1sdocjJ3AzrKU/eBQpaOV8AXLgECBAQmPwvhd0Lcbh4RZmTCjCjUZzgTBosXauxlqx0v5CuC9/nJmfw2a7smgh5Mjel5kocOWRMCJmAv66iOIZWMJqmZM/GphABWIC2/zGfD/mC+Zb72g5VJN3RtdNcZ+/p3PyZ/jdkGs0tm4BaiKHKmqQXb/1bYznZdS3m5Evv0Ly56j+7YWnAvpHjrqnXMTxq6LcyO/C/VOWvedCZzymr81g+u9oqeHog</vt:lpwstr>
  </property>
  <property fmtid="{D5CDD505-2E9C-101B-9397-08002B2CF9AE}" pid="35" name="x1ye=39">
    <vt:lpwstr>JNxVr+2Rrs3HGktTgxHcJYkD1tGiXIZFMRTnbpjJAUBVtKuTzczYA1avw/u26yOlp5SMfyxvK422QPL7o5SC3hK/pRmrEit8Ajpt8EWMyPGIswHI9pE99BdCmWhwFfffMS+FdB6ddCGZkm4MJgSpAFK+c7EXvhdzskT6h6tgrvyD7yTqtZ4GE3xpsIZcT06f5fX5D1keeHKXsQr7fuFsWK8rzXOHsR3xHgfv88h5vYK7v3euda7Z8uuM8Pcb6Pq</vt:lpwstr>
  </property>
  <property fmtid="{D5CDD505-2E9C-101B-9397-08002B2CF9AE}" pid="36" name="x1ye=4">
    <vt:lpwstr>0PKc06W49Hg9E+RDkIyffZdAMfugSCVV9Xf62gfZFNrrYAvIgzcJpCwHGMP1RTL79Lig4K6oUb5NPEpHvwvhJQKI8upPqrQYHE5sDa1DJmrLMq/Ct64EchmkWEZbg4QYkPZ+D5ViT0G+dwC8NzHkyC3c4sU7iYf6cF53ngpXmYGBkeOrn3aqCx3JNfLTK21PY0XWVqgHXuJYhRBim6Id7sE9T68DnWdk6kBESI7EIp292jUzmc62t6UCfooZwNW</vt:lpwstr>
  </property>
  <property fmtid="{D5CDD505-2E9C-101B-9397-08002B2CF9AE}" pid="37" name="x1ye=40">
    <vt:lpwstr>TrVzwOiOwMKCTk50pBrKeQLlJwJeZtPVMN45DfFbZvLYy/wsyV7maGYLqy2ImD9yQ8RVLSNuXy4bm/WKPoRQPM3rIJOKwGIm2huPDcEkNy+wofEZIFKNtTF06kWjcR8CnoxKTq34YtSVHdw9XX4fEw+8JDejoDLZrTFbOlrPgv7I32IyzA27vHDpmNGlKSRNF8/lnwgmTbWWmFW7NfxH2F90+AligCh6gKk4RHUAC3nLGBWYQ7BNP1OxDhW6mUa</vt:lpwstr>
  </property>
  <property fmtid="{D5CDD505-2E9C-101B-9397-08002B2CF9AE}" pid="38" name="x1ye=41">
    <vt:lpwstr>VTJAyRlILuHLPEDw6aav324Oi7IyaWSaE6YVxT2ZMR3Hot5SJSpwwWPRmwSZbWxWysc42pmnD6ny5QAMJI/nkPLCfTBSFkJFr65dtsrGyB+gGhBRNDJ6W8R/mhhU3zP0owqd2E66A+q++uUn1BcEfT3DF3g80C1Mk7h50A3xzSi87sslsm910mS4sdVf7LlPYIWL803nNkA71xM8A6P2UKzLHW7azYpEZtfRlq+2nHKV+PHUVEI02dtjnY0vR2X</vt:lpwstr>
  </property>
  <property fmtid="{D5CDD505-2E9C-101B-9397-08002B2CF9AE}" pid="39" name="x1ye=42">
    <vt:lpwstr>1Ej4W9OkvZUj4rMiQHh/su9+Ynr8oG3RaNx/fgt7NOZLQbg9wfkPoR2vLq3DFGIFVDlZiSztxKf5BOphv70kOhmEYYHsGJM9uU94jCRnrbIinteFM8QR3PWmJKM1r2Q+FTxesn9RxqusCSvr4xLv14unL6WcwdNSA5TR7YUqXjZZlPVhXJERjwHNbUGfPFF/x+1EeHpZ46Bc9UlNu2PdmQyNxO/eWyDbmYc5MD89hfT3hhZgdxfZzyNOwN47x5D</vt:lpwstr>
  </property>
  <property fmtid="{D5CDD505-2E9C-101B-9397-08002B2CF9AE}" pid="40" name="x1ye=43">
    <vt:lpwstr>TVF2oDb8QvMMRQG0XOn3tY5exEj1PoW3xl9KFOw0zikAcLLTpdzHLVWb8u5csWqwY1UsVERBs3iu6kOqtBKKqZ20Eh6lMlRnlY23Bu9xQO4KTFog0jfeFSXxpEpqmSKGQua5lYhZrbktZQqC4lpiC8IdG5UlRXLCQEBGeDP1sVT1S97ALHlfVdmUj5enNVIQWIGohUM/0V8kH9cLCOHD29K/cgtX3tPf30MkM7ukOqz5m2udyS6lRxKZ6FLze3+</vt:lpwstr>
  </property>
  <property fmtid="{D5CDD505-2E9C-101B-9397-08002B2CF9AE}" pid="41" name="x1ye=44">
    <vt:lpwstr>0ZGsG93PcqVMZAdT1KZJhM4pJ7fV6e9yt2e42X3FVDHrNKGeUZDD9j1pg78REknqLRHKdIJ9Ac6q5amQr6bT04QFDfbAW/B25MZdWuUlSsN7kznX45R+u+dClmgQ8M3LpLzcc2I/qp8IMwQTaIj7+C/SPKSQA/1sZDRXaMKoe1qm3PnvNDLLowMgiQRgd2zbNttmdtbM+hrPt3cvKn5maUl+IbpC5a8+CO9eeW8dA06CgIPFSrLXvL6qGwJxAiT</vt:lpwstr>
  </property>
  <property fmtid="{D5CDD505-2E9C-101B-9397-08002B2CF9AE}" pid="42" name="x1ye=45">
    <vt:lpwstr>peGbdjtzuJI6SmMscNSnVF5U1urJ2fvjkCwbJQS6BzNE5C4VXW+2rJRfz22q6exvtYbY35Xm+AWNlDWNr2i64PcrKw2KYb75b3ri818ksWPufFk7gbV0WO+s/Unn8kIUt322z5Uoqk1Lt9e925bOOubdO6XtoLphzo1ye3Z8P6Doze13BaMGVonuYsDsrEYfkkecaP/VeiZ2q8VRktOOOhyDnWEvvpTB2fzKchxSlwpfOtqspCz+FOiq0HlR14c</vt:lpwstr>
  </property>
  <property fmtid="{D5CDD505-2E9C-101B-9397-08002B2CF9AE}" pid="43" name="x1ye=46">
    <vt:lpwstr>YoxkMLnJRsDgII+0T5jkwjutqpt5r1B7JWeO1yFvFA+xfjGMP6l7R7Q8rwH8L8mn2lyhAA1V2pLqn2WxuNXUre1M7iVMsV4o/oolSFaxAfUqZdVpUzdadi60JI0mGtqIdwUi4LDg7r2O6sn/UlHe/vDzzfg7p+siR9PtyXxAMrdPzLks7e+RoOivrDA2VZlupSRLRhU2QwFgrcuIShPMPu7WXmYrJZpE62qJ8qbx4SYs8PtMRg9AnxB5HOrziL/</vt:lpwstr>
  </property>
  <property fmtid="{D5CDD505-2E9C-101B-9397-08002B2CF9AE}" pid="44" name="x1ye=47">
    <vt:lpwstr>kYhLM/OvyovT0AIMg9D7xkG/Jyg9+f5TQa02IiyPPcc0XMW53aMRttdhTwO9yh5IaZ8C11lbVJfaJz9STvVxqEg/5nmjPh8k7tkCkoyOBqtMmj1RHyZO0b7/jaqYzh1grwJOoFd6f2J6tcPQf8WP4nchsVB5o3Xvi2gcHNO3aPOzLzH9Fh7wJWH6ndIFOlY3CA3rcnMON2coLVYvYW66cobMCBZnnsfNJWBz7tGYcx3q8CQ9BwFAL0kwJ1P+5Qs</vt:lpwstr>
  </property>
  <property fmtid="{D5CDD505-2E9C-101B-9397-08002B2CF9AE}" pid="45" name="x1ye=48">
    <vt:lpwstr>f29FyQDw5Ih5dwTJZHNMlo8viqzeb0Oqr74/ZLvc9huXmUtjIMi4fM+A2zC2hitjyCmanRl7RvFzeAss8l21GCP7xUwloQhAC3ywosZyfhC/l3wdigHD4R+RnDiwFb6AhKawICadtgB8+U7NFHZSR2kV7dZTRG5tV6h11SDH7McWSrtQ7nM7MrjAzW/HI0//HwaZZHF6FHWZFukVrAoOMABxKIlyfKUFU4zK3fPRqPBugNlxFLY01o+sqXDlZ58</vt:lpwstr>
  </property>
  <property fmtid="{D5CDD505-2E9C-101B-9397-08002B2CF9AE}" pid="46" name="x1ye=49">
    <vt:lpwstr>VPLgTl2LdvEBTDh4gdRmgP3Hnjbrz/oWJbY+HsN0lksVUMdG/f0zSKnzAPDgOcJpB++EJTmpCRkB9WF3nwVuE8wGxvwsiroOH1UoiHQ51ly7CQ9lNtQ7LWXh4QNXUh+GFKyMpmSA8GlKne278OU4MLYXGJfcVBvTEHS4Zw8/Hvht9z76PjYsSi6DKQltCCrOw5ddHgSWq8SXOqcVDb7WCzr4hSlyhOqq1ur08Wv5kQs8Kffw2X57+1dtEnCZ9Yc</vt:lpwstr>
  </property>
  <property fmtid="{D5CDD505-2E9C-101B-9397-08002B2CF9AE}" pid="47" name="x1ye=5">
    <vt:lpwstr>qR3DtreSG3PuoXFlrc85T7LInsbQkFjnQ3YAAn4IlovZO2ip9P9IodiiTDj7XJ0qLcs0ui7dFdKV15vPN9t167ZaTJxZ6nkXu6xpckDS86b0s2PfsPTcTo4+LkO9T+OJdaYeN8aVOHyJVi0KP8Oho0DkzuwRSvSPoSqN9U0tCXtxHZwhPijuYhZdEJfxo25t2nObJM37PNqz4YSGMc5c+bJETLwe9KAUV5hG2AGJj3zODR704kzL6pjPGofOe6s</vt:lpwstr>
  </property>
  <property fmtid="{D5CDD505-2E9C-101B-9397-08002B2CF9AE}" pid="48" name="x1ye=50">
    <vt:lpwstr>foXyMGvaMhY9vJ+9Yaji+ha7hfOCrJ8yGMrrMT7iv0kcQeWmVLiRxXs/oQbOuC6XOVbhrSY/cw/qDafpeEIC/aWmOqm5sBnby4Tp9tgioScmL34XVNk9xhIp0sqjHfb4pPu8Y3dzKTGKxTwGHEo3ZRloTRsKiJ9ykll05wUwPFJ8EgfLlEySwFwTcNRuj7k5Yjnn4wK03rZcwtgEmQ1AFkHYOSUkE58EHHdCu3e3OcSs+1uIrdzBs79wm9M6EPE</vt:lpwstr>
  </property>
  <property fmtid="{D5CDD505-2E9C-101B-9397-08002B2CF9AE}" pid="49" name="x1ye=51">
    <vt:lpwstr>5VgRcspyqDp11878AWLXy1Tj8KyCDLn+W686HdYW5Om9rFOEscNK3P4wtJbRJkPy9voqnYfK3UMiXOYRRhofvH31/UGGd/X7pS2L0TT7uIxMr3Lb+ZVj4TZHHi/dQ74ckPtBqVnG90lycQw9PobmQp4Btk459695bd8jx5ix2IRggfCcXBtB6HYlocS2vqXuLKx7FqI9uCpiqUMGW+KfNTYbEdYdOg3/1lPpzHq9gn2FmSyW/IZXDYKEh5dtEoI</vt:lpwstr>
  </property>
  <property fmtid="{D5CDD505-2E9C-101B-9397-08002B2CF9AE}" pid="50" name="x1ye=52">
    <vt:lpwstr>ZHQU43LJIDdrqxhWSuNfIT5qNZvzkLHsoUEVPbJLhs+Jrp9YPlkIzAJ+lFPpPolAsmmSqyvSPkWGYEwH2nGVj/eJvvKnPvDn4wqOsnafIH2/9i+k5HLsjaPTQO/loqaBzh2DzGmal7fD3WQy6LTkgoiwEb3aoETwczJJBQo4L3fqDS0hsy4BDv8zq8pQkx+Lp3jgC/aCMs84BufUInMJh1YZ2GYAyG9PcZsqjJXYt/2gITHrNScheb8YwAYj+H2</vt:lpwstr>
  </property>
  <property fmtid="{D5CDD505-2E9C-101B-9397-08002B2CF9AE}" pid="51" name="x1ye=53">
    <vt:lpwstr>1/5/qoxzHdpzxUsKHyC7r1WGhXig4CA6MW2uRfGiI7TcpANVXA9aC5LtRAzjcrqkM7IBG+b2aaZNm98HG+EeXYsXj0/HubcxmHgjbSROUy4/MDq34Ss1gpQ7ZQTB3fIjO05trmH7Eyg9YsbGEKLcvt/ekhw3vTS/5tPJI6ASzZB3yHsTY/HP6R/r5xkpDzlsOnMM1eskJclmfX6qRnLSoOqA9ZYG2UfPIALw8Gbe9sOiev6yS5NrlkOsJVcBX5H</vt:lpwstr>
  </property>
  <property fmtid="{D5CDD505-2E9C-101B-9397-08002B2CF9AE}" pid="52" name="x1ye=54">
    <vt:lpwstr>mMGKmHI2bCyuNH1ztxzign+tJPn8BlA449rLv2SRA9xADs2v7s2C83vo98DXvO1YZFRkRZno9TwO/oSiqAl6fSOQ3eSfue1eN7Q8L8UGp7TllsCApaTsLurQrbGH87gcn1pARq8SBCBf1mvcFaoyyR7LNni0QTqPuAhd59gRMte44kJvNrG2fTx9mtpuPw8W2bAWX5mPVx67uBItjf02lRHbAxo4Gxjj3vXvZiL7gboKrbUDttO0dwxr1CY3cei</vt:lpwstr>
  </property>
  <property fmtid="{D5CDD505-2E9C-101B-9397-08002B2CF9AE}" pid="53" name="x1ye=55">
    <vt:lpwstr>In33DlpziXfHjJ3w79Y4xP7g/LjKklyZZj6tdV3l16cHVaG8XSw7CH6HMPTgWCIYceIEpHMX447hBIxyC9vswA5rxqcq899LPOzeXwTJaOD6SzvGzZm0LXxb9gwCQZLYBNAP8sZ51sd8a/ADus0PuppP6LmknoeoTvRUxO168YztL6w9epaakpbTRvyDm8ew9axBL9U7rpId1XQBfv0ZhDDl3bEU02252gmAhuZIcOg/XXZWNUOK8yR1XyHrRW2</vt:lpwstr>
  </property>
  <property fmtid="{D5CDD505-2E9C-101B-9397-08002B2CF9AE}" pid="54" name="x1ye=56">
    <vt:lpwstr>9rTzNPoNNl2e8vjJwSlJfnJfe6ntuu8/xYAxI8JYdYbLu7mpKX8iMJZN9LUHIC0BAkergcmbEWqCnVxSRRDXYC/uenCOEOc6/2KKFpcs0WpHl6m7I784P5E7l8aZL1pQn+SJKSS/md0jyga3+G8ReO1IsdjVJE+rFEezSoDMxL6VBwmfmTpv0nQ46qW3rhbD3z9NKGJDglm0cykH4CCGY+EsxMaz8jiT82qFI3BQ6hG9SBCcl4ltp/MR1+MAYS4</vt:lpwstr>
  </property>
  <property fmtid="{D5CDD505-2E9C-101B-9397-08002B2CF9AE}" pid="55" name="x1ye=57">
    <vt:lpwstr>kQFJ3v61HMofG5+qZ5q69eNUf+8JzdvDwsVVIOicgfVPymuW4w7WnxaPgyOK+Bap5RZv3efUx4rcnDHphJDlhpXWUbVfAfJTRgpO88QSpPkoV9YNyyvY87HcptmO+rJQEUY97dHggKmmFFdixActbYE1UAp6fuumvvA/oZwLbSgnquYvt42dkdhQeSCiRPqvLobXUcBvtrpaM6kzfCBCWks9hw7DgUNhj+QqdpXR97eRlyanr124A97+FY/S0h7</vt:lpwstr>
  </property>
  <property fmtid="{D5CDD505-2E9C-101B-9397-08002B2CF9AE}" pid="56" name="x1ye=58">
    <vt:lpwstr>mAFobud2EwNsRYvmSbvzm8HI4KdI8Ahz0rFm1dRFnLG7eflzbRAO+x41K+fO7jC0Nz1VciuDJupEqguWgKBLVJJmD81ddxOZMa82n3+ZQMSRcxVxQZXhc/orzgzlibKM5Mvg48XR7QE4dPA96vxQOOxFWCdarKD36Cl/kdg9uI2EQyr7JYyByC9C747CCPwrQbRK6q/XCSVNkIqtuutvQ9DsAq72xb4UEEaAKz+k6L/LOBLRUU5oWKEnokOVLE6</vt:lpwstr>
  </property>
  <property fmtid="{D5CDD505-2E9C-101B-9397-08002B2CF9AE}" pid="57" name="x1ye=59">
    <vt:lpwstr>dejq4BU3KUS0hsgJ0VfsbY0O/miv9C4VvXYtwh0JWTFt2zLfiGMv5dmJZMABg68RJbVaOh6p9bSoXCzfkW6Nbl6B6gnQHgMp+6A72K/kjIEe4Mfzdo54WOACn4yX/QvLJdukr7dXSuIqvIX5U6bxVvJH15C5hWPIW2zoOHhNnZW46hVTeFlTXcGeXvpiuNHdCwkbcQEF3TY5XJJfb1J/EpwAIy0ep4ZGAW8XS4Hq8kvtT63VaCbo4/tvDHVL6I1</vt:lpwstr>
  </property>
  <property fmtid="{D5CDD505-2E9C-101B-9397-08002B2CF9AE}" pid="58" name="x1ye=6">
    <vt:lpwstr>c5lxGslQArnrljsGSf4COXWpCkQT1LE/07wqLqbvsyqN8qEgs7lTuHI42B6ebKdc81Uj04TJOoMZibgI3LAEqI4qQnL5RkaNUKOf7qwT6O31cv3SEclfith/U6EMPZB+kDhlKuc1DfzMvvDYNBudDQe5HfwXMLlYbhe+shcypz2C09SiqAq22j64JkkNM3+YunYOi33kGX8NGtZ11De5JrX1oZdptXVc8m8WZ0ySmL8d5yJDCGlKSZYREQm8Xcw</vt:lpwstr>
  </property>
  <property fmtid="{D5CDD505-2E9C-101B-9397-08002B2CF9AE}" pid="59" name="x1ye=60">
    <vt:lpwstr>c+MeYJYmTiH8rjiHXdaEnFIsqMAeH86Yc5Q2H3c1BvoW0ODjjWMcR7y8Xe5V/wQ/oxJWg4iipL7KM6qGGnf7sNayGBKRy0CpVV5JLiHaBBigT85AX10fA/5Imd2zRsmqRLTH34BF9WRY5IBjH3YqacdIe1z5YQbzBcCPH95gvWifApB4x7NeO8RDNWailKG6nbzH6bpTVlAiSio82//2U8JPNwnT9mkTM4zhNs9XdFykDcV9YsTl1TwSUdrfY3i</vt:lpwstr>
  </property>
  <property fmtid="{D5CDD505-2E9C-101B-9397-08002B2CF9AE}" pid="60" name="x1ye=61">
    <vt:lpwstr>qEOlm1Hd6CHkRgV/gJJ6cp5nSNayxzWBf+k1H0qRfHLv69XKbZ3N0UERU4zv2LRQDV+cTgSZR6J5pijR78+T1eWPu6FBmKq7Geh1yOuufoFHvZIP3/Ytk8itBSvV03KC+Y7VM4mu+J7UlgWGDGZvCBBkLLoHxsk/ackzv3QOZVqCrlqjBVGqE0/hxIBmiKnu3ve31CBFe50jycIpUR2iGO8zsIevcPxYpNurkGzDSt4H48Ytrs371pddPs11yO3</vt:lpwstr>
  </property>
  <property fmtid="{D5CDD505-2E9C-101B-9397-08002B2CF9AE}" pid="61" name="x1ye=62">
    <vt:lpwstr>xs0rb68qG0+MJakt1jto94SqE49edWXIYE77eqKv2uchtyQOMxMjt7Wtcopte+PJifBhTBOY/7dcTekdLoLNiZ9+Czsw37eb5rOkY6L8Qykqpro6Lx1YobiOuagdGIBSXwoOryDcwLVt2iyAvCGv127KHaybKKn7vQngAHeOgu/eeD5hTN9uL0rZ8gy3tADXrrIB5uBdLrvOOE+QEvqn42RyiMdo49Gg3ZYR/jkEn3UYzvzsLgpnMoStEUby1/3</vt:lpwstr>
  </property>
  <property fmtid="{D5CDD505-2E9C-101B-9397-08002B2CF9AE}" pid="62" name="x1ye=63">
    <vt:lpwstr>x2mezmspxGWa/Oa1aV5LkDsbYSfgKUclV9sqtFeg+mWu3noiXGTIQM5nHwMgxyJ/pcHweEnqDh/C4h1iuoRGEV++kiNLoUBfuSMrdlH+yW6FnyXVfs5gKfaWOHvWPH7QhSRvMOrCOaalHTbNU7jtJQfJlljunVoEhc76CqlZMqWSO5KYz61xZLK3pZ4Ziwmbabg+NXCLigP4OhpAbv2fFFnKh53xsZcQH5KTIN+VojeYri2q3H6PNf+HEs/6iQa</vt:lpwstr>
  </property>
  <property fmtid="{D5CDD505-2E9C-101B-9397-08002B2CF9AE}" pid="63" name="x1ye=64">
    <vt:lpwstr>fWWij3wqFli/8gAWyFv++m+zsnCZFVdfN61uptYx9I+jMNWNhjp0+r+x61XTBKUjvX1AYxUNRRBRrub0GM4qAYDyuAVoZLvrJVYC0rCVii44xyc7xkbd/dkNX4QVNuEryuWW37/gqQhtT15eZPJha6cvoEfXJqaZhH4UAsjtvnHM3TJeoK1xrChZ7aCZIQbv7H0ZMhIU6sYkxp3bVS39dygn0V8bYR/GcGyYMLN/OHKu8u08deENmmodkG5HR8F</vt:lpwstr>
  </property>
  <property fmtid="{D5CDD505-2E9C-101B-9397-08002B2CF9AE}" pid="64" name="x1ye=65">
    <vt:lpwstr>AxdpNtIS1/g9m4J9cVRdkZuv3TTtXgSrehAXegoUXE5zIC5QaM1DJrgjSiEhetFUUHfvGNkWZM0zsgLld9NpEP9CM9ZsdhOsa7zwJ5aS+8t1RJcP6eK0u8JgOzY6wy3gPlVlc3LxnlK3LL0Verri7y4YQLfniJ2wosgLRsORXDIac2dgNNbg9nA9u9Ut+8Xd6idMo2Qwtazz1q7pxD+j2Hm7K6aApAjRYSuETP5LSGy7KtgdXnPfXJt7T7sIG+I</vt:lpwstr>
  </property>
  <property fmtid="{D5CDD505-2E9C-101B-9397-08002B2CF9AE}" pid="65" name="x1ye=66">
    <vt:lpwstr>1/4SVsefvvMgPDcnnKGAOxIimoKnKOZ153qG4joVCLeP7TbhhPj8TY8R4/ABU0/gLDCP3WKKxmgw91N1JEmr6oVoZT7DcsHOxd0lMOm9r7EmDxuWHe3oTFKfln034mq9idrHy3jMn0H+ajwsy1kBTEgsHUrSieUIPAgZZE5xTss8OzX+v4q9AskiQEAiD4IA7YYEfcnWGAG+7uvH7ZJ0B3VWUGrFgQei8Cm8wJdweAPGf83hvQwheHFCdYciFpe</vt:lpwstr>
  </property>
  <property fmtid="{D5CDD505-2E9C-101B-9397-08002B2CF9AE}" pid="66" name="x1ye=67">
    <vt:lpwstr>l+Ddx3dqKj+8Rq/SH/idAbQWbQbaQUD5nBCDnWoi2Xe+GM7dzqS3bZ4q6CS/e51KJ0MmoIeZ1WcgZX8/89xBpYX86/05sIsC+9gct9NN9NyITbMygJ25nqp6rQdDKoY11IU4DhqwkHTqEt2tzA1e0hXWJ++GuqO2HBJLxIDBpMx1DxVLQPeffC1VQORG4dFdnYjQos0+hx8W6Ep+35JPKdZguEs+kommku4IEPt5qVgl7KH7JiJariI6LILPIBP</vt:lpwstr>
  </property>
  <property fmtid="{D5CDD505-2E9C-101B-9397-08002B2CF9AE}" pid="67" name="x1ye=68">
    <vt:lpwstr>v6XynQLs5dsfmiNkqhFoZnSXCdwFcfa6vAD3GlMOnwhz3a1R6DZfqpHbjiptnue2NGG2Ij8lEJXrT/UhMGl3H+Xjh+NQOUmwLXLtqIN6P0YjW5LjogJcZCZIOlKWngcEdtiwvNw+MvcaIqvY/dpYkzbolfjarYrkBZzB5H4jyZk0iKLloE07/tbQLzgGqfqZkT+jdhrbDa7jcwtoH0zLMG1CCMdfoI/iu7yzQtvKBSL1Lvt4s/B12shz1YXORs1</vt:lpwstr>
  </property>
  <property fmtid="{D5CDD505-2E9C-101B-9397-08002B2CF9AE}" pid="68" name="x1ye=69">
    <vt:lpwstr>FTxo+aEpZ6JmrmD6Oac03TxDBFL/0u8siLUm37ijL+vHPcohqSxLQFbP1uhzEe+AXvxNtqt7bQtuUjcVaLTbztcGAvMPHM4swpa12ozwF7Oa/795fIQu5+fvs484NayEFyYntI7iCzErwq+L1sRppYNduT4V353WHxjGlUG2EM+9FK40r1XozSdkw7UL6LC/OXeYNAt9orDMzr36A9e8b57ItkBTaHCAuM67tvQljrxry/bU9FMrZpxBK9oU9ey</vt:lpwstr>
  </property>
  <property fmtid="{D5CDD505-2E9C-101B-9397-08002B2CF9AE}" pid="69" name="x1ye=7">
    <vt:lpwstr>mA4zFStMb4IsKR/+QsDErIfSLXxYzEClr5badj7JmDE154x8wV02eouZuYwusnVv9Cd5BFYT9cyy06EPEB5nNY7MhCZHRiFvMB9E8A6PLoYRAX6kagKlp62spocU/Vq323v4SMe9qgVEdpIrA48pLMMlZooSV/mgLDlYlvqd28WNziD1n0LMMe6XDVBijlkl5AXeMpU6KvbhgzMo4nhWJ1/eN0WiGuAria9sUPKgSRMUbwqEO8sZ0Lr5rj2sa+p</vt:lpwstr>
  </property>
  <property fmtid="{D5CDD505-2E9C-101B-9397-08002B2CF9AE}" pid="70" name="x1ye=70">
    <vt:lpwstr>VhJ0nRPwcUQcTs8NHqRPr+4pIY3HTphFLLPnTd3IwcbhSCWgIffU4dmdnKKdA+Tg2aMcdPrTdC/j4wA5Axu1ZaDIaChOuL97GHQLk7XF7KVdqMoBSXsdvYLMT1F4FoKVOhG2fbMo2u7cPdFCF7FQUPpjbLHe9AQ6ALxOGQZt+uKgL9qOGLczwxglvZR2FCEgG2N6v37VgvTn/XfZViDOJtM0ikOWlYkxWa7O+tFVfyuojRJJijghwqUZ93CDk5r</vt:lpwstr>
  </property>
  <property fmtid="{D5CDD505-2E9C-101B-9397-08002B2CF9AE}" pid="71" name="x1ye=71">
    <vt:lpwstr>Ig293Ii5k3uN6vH+HSK5vRL/XdY6bvvzLf5fGbld+ZwYlKoHYsD2A0znC8RfPBuq/welaXHhzc3RqZtqTbt9WxxiHOwKkaz/pJMVPNdoXlD9ogxw7A10UUBXtn2nF63jJWf4pNYJMeq2C0vLA91uOT1Fu41iXR6MX767qCrsQRx6Xx7N4AA9gKCubdfo61XlTJQB+oylOBb7qc9KcP9cEfbNfQsScTv91sSfZJb6kPPXmc8ErXGoN09ct2V16bz</vt:lpwstr>
  </property>
  <property fmtid="{D5CDD505-2E9C-101B-9397-08002B2CF9AE}" pid="72" name="x1ye=72">
    <vt:lpwstr>LH0D55eDD1lu6hcOTag+gN97omDyvLas0MJKwb6e7gwyk2mtWO3PGRsJZD9DS+oiiBLcbOpSiOYYNhZqClixwY4JZlN7O6u9bOAjcLgJDczCoYMXT8bYGVm7raeMOVtwYASfPosYW10BiwklSPAxXtCXRSNkjFypWfl2+Y/jQL9kYcen7lNMviKwiV/okKutvyVt8MjRG1s3BI9guf23nvqDqqNfIIBsXyCvOUWj9Gr0hXaxAVsThxUcA0jIJIK</vt:lpwstr>
  </property>
  <property fmtid="{D5CDD505-2E9C-101B-9397-08002B2CF9AE}" pid="73" name="x1ye=73">
    <vt:lpwstr>6VaXBWAzRN3FD9+qDm+XVimFWLSKImvoJDwYdsU3EpxSR0zKJ9JRfNnieKVYm8YLMrm4IiDWDXp8jtWtzTzdRYXfnGvP1DBdpTAjGxp7qk23EymnSQ1uw0+UZy3pTylV2aCsiLgkIgF2XlBeCfVQMiG8M0g0YNKwiEzgb+yTh819LplToNOoP8naTInTHESaCNEyS2/IVQ3abZA0QqbvpVSO1NA/I5SVfv3x31YItfUHuijwR5sIG24nvoQRZuM</vt:lpwstr>
  </property>
  <property fmtid="{D5CDD505-2E9C-101B-9397-08002B2CF9AE}" pid="74" name="x1ye=74">
    <vt:lpwstr>jxhWcSWjC5OJKJbBA6mYXNpi0h483ONvarGV+XWIweWjy1FmV1ROdg2ywXemFHUz6Qxaw7Y1QTqk0XC62Sir3gw2KcNMsX7ejYCbmr5xSI5HAwoeYD6ZOsx8FaxI0IPFG6uGnDZ//KlCA7e5AHerbdmvWpqC92SkW+BRagtnhFP6FkGMFyBY9cvZ1yBs830Kho30tlPdkRfFd3gjWpfsoFmIdheNc306W6P4IQCEbHQ8FjWdHKoZVXXGB1Euvfh</vt:lpwstr>
  </property>
  <property fmtid="{D5CDD505-2E9C-101B-9397-08002B2CF9AE}" pid="75" name="x1ye=75">
    <vt:lpwstr>xbLbvG0IKHcwkVRoTj6nngdTrgHwSMx2fDOwuDQZDHE6LMp/x/6ORvBwRbTuMQzhPvHHhhv/HbKjo7Ua5Wjg0+x1g4qhxvg5KVfboEUzzU/MRM+Ecz7MCETz32caS8nMncJpLyFEMTdy32SrFs7ONeoS3FugX0hSR5AhCwe5xMrM/7t63My9U2aNuzHPLZXtfQGAKrF3xii40XFfL4jlRn1G8ntfs3Asc10sm7eX75ecjtU8U1ZrqaIFaDYffgu</vt:lpwstr>
  </property>
  <property fmtid="{D5CDD505-2E9C-101B-9397-08002B2CF9AE}" pid="76" name="x1ye=76">
    <vt:lpwstr>9jYqY+TOYczkbw30rDaNnakoHx3afArvfp+fieYO5P+QRjNVM1sHfbqYxHHGO6E8V94jVU/IUXuuEOiJ+bY+goDNiwMit6/fzpzan56aqFe4i5TP8DJwOVaHhzn5YX6ak8oTGDFGxwzBuB7KmKsQoxicrbGTAGlW3YHloSFwvhqZKLnLZLmkpy89G8yNt+3KvG77HZolvLtXuKAbnSw+rEKHZhH63M3Pe6SCvGisDc5uxQskOM0RALKHul6Av3I</vt:lpwstr>
  </property>
  <property fmtid="{D5CDD505-2E9C-101B-9397-08002B2CF9AE}" pid="77" name="x1ye=77">
    <vt:lpwstr>y/mACM1FQipdo9glX+PPo7Hw6mMdnTiVIx1c9fS6Yk5qqAN+wzdIob5H77mR7az02jArDKLW30N8HCY0Wil9EIz4XMGR3eBuyhGEXeBMYN6s4t3BL9wKaVzH7JA20vHKLuw1HVzYLW8YIGYiy8W12Oz4Ysu37kqs72BcQDv9eGaZeSjsdUbfF8ztRAoRNept0D73++DkrwpML1MxzZv69ATSo57JltmACePh6jyVtkZaYDRvIWeGnQ01/SVynMg</vt:lpwstr>
  </property>
  <property fmtid="{D5CDD505-2E9C-101B-9397-08002B2CF9AE}" pid="78" name="x1ye=78">
    <vt:lpwstr>sDSJz96uA6PwEbAAe5YNJLYDCqxJTvbCJY5h3PcxMQ2SAT235OYTVXC2p4hOCpmwgItLXVK6ckpiG34SG1YUJIXs1N95GOz7xDwM+aoRtWbYLGIhLAHxvXCBq4HLxvuJdsm7kTIK+sMYI6gnHgY/W4suSkNsggVOauVzo7Jl8e5S7lG1008Qy0DHkFnvhz97Qxs/l4f6p1HtyoK4bwbgFPCfw6JqEeKDplzHq1EYkpuxCT/EGSvb4GGsKFZP86j</vt:lpwstr>
  </property>
  <property fmtid="{D5CDD505-2E9C-101B-9397-08002B2CF9AE}" pid="79" name="x1ye=79">
    <vt:lpwstr>+DOyT6limgQlC/DcszWX1DwcYLXPLFC4Zo9LZrgPOP2xtN20ePY2JiZB3vRUSxRUPb0Dk7brYKQmx+BKqG06edrAyvY0s2CNh/zsa52O4OtLkzvSz0MbbW0THTQVTj8BmhRqK8uUNsLwL5EAcmFpcgKdmOWC3ow8ZJ/FMl+wM6jIihLRCZMMvGyWHFx7cNLwPS78rXgX5v0PuFWI1gddxN8FLIh18HZfYjv3JuFFnioXJKGqzGSZxXZDNxqtBUQ</vt:lpwstr>
  </property>
  <property fmtid="{D5CDD505-2E9C-101B-9397-08002B2CF9AE}" pid="80" name="x1ye=8">
    <vt:lpwstr>wPKeJIiWz2IPR6NyCgzUaYb9u4LZqjEbafjbJHEPXe/nAgi35bp9Hg7U50VN4nuG4D/ggT77epgqn3ijFOLuA2RmOxMlYU4e+VsUfpIBVlQthZzWUbNfOv/y6GcnFzVtuJD8aGYYf7jkiECk1Su7f6RzAwtTFYIrHHBSxlcnkeUIY5GIOCSB7nULHcnvmaYOGEX8Ozt2q/Bt2Qu1RIVdskm/rUY+rxOMqoQkFVm/kJ94M0vW2Z2i1+dyBWwcTME</vt:lpwstr>
  </property>
  <property fmtid="{D5CDD505-2E9C-101B-9397-08002B2CF9AE}" pid="81" name="x1ye=80">
    <vt:lpwstr>pCpUeV/StgV+4AkoQ1rFwHQBH71M46XbMVRnAXESHg9a7NRy1eFJ0YKEjrC83M8LQ1xhPmoxQekieOLR1NPSXOvuzrx9HkjEduRyIXjUa4d1uvhrloX6KX4RF1XDFfCDnPeXXM+ftazoNoRiUq2Mua5wvmfL1JLEUtI/09XUKep4H+e7D3TT/LbvbAuIgGPWiYmQuA7R7NuENb+RQ1C6zIb6U44PSOAeMW2Fp/t8PuBCA7ZGd//D4K+UozZXC9w</vt:lpwstr>
  </property>
  <property fmtid="{D5CDD505-2E9C-101B-9397-08002B2CF9AE}" pid="82" name="x1ye=81">
    <vt:lpwstr>1pAkaAWAeB8w5nzeHsxkx0kjteDDWPiD0Zq1ULKeeyDTU3mPGrfG141dpDA1YXTt8WzOVV8o2JBHd0Yne6kE0E3G3FgP5XM5UZTGZy0TVmXgiSSIM6/w5QBgJ+oHvm7cetelWK7/22+8eb2mNBd2FHIAqPRVy3yZCzhrnCtuGdhvYoKD9Td1xLIw45mMc96u/O6S6SBlzA2qv5akuOWk0WZDXRaznJx8UjOBkBfmNq0ko8X3HFjr9hjqlArIZVC</vt:lpwstr>
  </property>
  <property fmtid="{D5CDD505-2E9C-101B-9397-08002B2CF9AE}" pid="83" name="x1ye=82">
    <vt:lpwstr>k+NJJxnYFa0FOjnb+B2xTZc18jGMoTDqxgRicmGtmcEOQ1yHsV7WuRdL+nOMvMWPRYxjKtoiReGl9dYRsTR0tFPNaeF8Yw9kSZ922LkiHIKy88ip7zb6e86ha89DJSl88j+c+HTEGWJzGSrG8/EIl0oZCqpVp7egNxFeac0lVChmcsX1iECDSLH44mbLtnQew3+cLACGl4NnA+OahM1rXlML9F+yMQDaVvFg2PEkMBO3UuUDCFwL3QcDO/J1Hgu</vt:lpwstr>
  </property>
  <property fmtid="{D5CDD505-2E9C-101B-9397-08002B2CF9AE}" pid="84" name="x1ye=83">
    <vt:lpwstr>3z4sorPcfYxZbvZH/kaH7gXsfZcFvLbcvtGHXtviycS9erMuXb0fLQYNUQoGOhXj1wok/XLqMCDVPqgEgzRuSMZIy64EBslwbADnPDrhb2funqYgim80Pio6qArKilvkvKfnAZ3kWgBitPZx1GCeEiI03lS0/hqMIKnU/eVcF80GlqGAhY4P7Z5DMw6xtdsd9si9YG8BIGpLlzj1wQEvJP6CNBVv/uw0PXwedvEohkFZKSXcRhNJqlbySOhEc5f</vt:lpwstr>
  </property>
  <property fmtid="{D5CDD505-2E9C-101B-9397-08002B2CF9AE}" pid="85" name="x1ye=84">
    <vt:lpwstr>fX643uGSEI5jx1ycqwzNoRBz/SJFHIOkwKpvhIQokwNSsUv3gj6Zd71Xfxf8YOgSvYuJPguPIFrgq/P1OJ9/P/WAZR+6b7uybjumZcx/TKIFUV+DDsKD74iFKCAPf67t+Oc7qkhmLxI+KZmOLVO4HNztVwyGWOtuH7tr7HdwGXI22tzL24A3fldee6f/R3oc1N/oWNUy0aaZN8I/sZ6y2aaX2Ti1JvVidnkbW6bSlmMMWE6/52/u8/p3KaGNbrH</vt:lpwstr>
  </property>
  <property fmtid="{D5CDD505-2E9C-101B-9397-08002B2CF9AE}" pid="86" name="x1ye=85">
    <vt:lpwstr>4VaXcCRNHRL5KhUdEGQy+tETvaM3ILoYpKJcYN+3AdyNGdQo/Yg53rezMmHAJcCnV4KYLJf1pRGUheJpSV6XIfava0E/hO5tK0HZsLhNQF61PIJ4ddVAWnaU6jJVi9t3dQ8uOwVZlyhd0gIL6VdaHkRy9C7Wi8hE/BJYl9MzyhtnAqLb3FUc6PAnBUOfllDvYvZgTA3/OQNmS5yHPDS9c0GnljU5xvlE0jFXELqlZgUbb6NyF3xVHllfet4lXaI</vt:lpwstr>
  </property>
  <property fmtid="{D5CDD505-2E9C-101B-9397-08002B2CF9AE}" pid="87" name="x1ye=86">
    <vt:lpwstr>90oc+laPCuHpDwXGLYtf7qs60DWR+iEc+uLB/8YHyyIFkVlasucNZ+COQo9+dmXaMinoaXFJ9R5Lt8lkhenrXOLmmrAOV5jl1RSzH7nLaX1bOvHXBjIhxCdmKl42ueIsBR6ZumILvzgTV8puCYOzZ+F4rWXGrml8krTvpSP3q2js1oJ42d1WqMnzYhm9asxYAap+6MYv6KbWWw6GoGdic8Iy8sDow4VBhb+mRZzbhrIu1IEQtycaE0Y2BFL8QSp</vt:lpwstr>
  </property>
  <property fmtid="{D5CDD505-2E9C-101B-9397-08002B2CF9AE}" pid="88" name="x1ye=87">
    <vt:lpwstr>BEvnSb53HC+IWWhR3va8zN2pKS6yZZ8kMVvsrCh7wclUtSS5kbQPKuTEoSEM9bbF7eK+tCZ4AtIVqKHINopTjn60naQSKXKKJ4L/QzwoXhGezK1cgBd3/SLswpW938TJJ/MTAIa1WNuskw0JYHNUM7wb5QnAY/eA+XVu3s73PaFKA4+qk2Sq2I+JvsgE24rIAl3r0vh6eDfXfCTzmmmHyA9u+uy/TmyLISi15UAkGA95OPOE2KO5ch0JZY9QGL9</vt:lpwstr>
  </property>
  <property fmtid="{D5CDD505-2E9C-101B-9397-08002B2CF9AE}" pid="89" name="x1ye=88">
    <vt:lpwstr>FgaBUKmHAfHGarOxSFufWNeuBkgM0C65fQpwFLLurk57mkD3hym+yOfTQG3003+o/XdZ9ah4CwFBiGUFn66lDmKpOP3KVVlCM6sbGu/2u3V70aakPIWsHwUGlE8ez1x9mccWIwup0+qu/nzfBkzhaWpIQsEnjayZNDpR26rAuiNw/LIJvvthLhs8qmRw9XJfpVyy+RXGMdIEeFq5YpcDQ38ngyHhL/jV1ht5kRsO5BzbVP6e7/+fgqLMkLG4YUE</vt:lpwstr>
  </property>
  <property fmtid="{D5CDD505-2E9C-101B-9397-08002B2CF9AE}" pid="90" name="x1ye=89">
    <vt:lpwstr>lbnAEbh1ytTOXnnWyOrH9YMBO5d50RoIJUTCvt80lK0GtulR9u8KEjos8UBOK+vKnN5/e9uvnmePg4iF+MtWZzhrsshL020RRT2DpdA4UfAZzGLnKYNIYVeNt8q7cFJO/8/P9rlfBvKGQR4LjlGGKtldkGaYLYBXVbBGmWd6UodUgjD+ux81QYFgAAA==</vt:lpwstr>
  </property>
  <property fmtid="{D5CDD505-2E9C-101B-9397-08002B2CF9AE}" pid="91" name="x1ye=9">
    <vt:lpwstr>31W8wVGBPm+JvHiJdUJypafDFDUClb+sAKyRjZagZMlULtQLSjXjpo5wU0pIVvviNnTjMm04uzIAeFukkJsMEnYQlAEM6cyMBSyb8/HK/yjs/56qA3bapMiNL2uo3UBBBwPcDHUOXbsAtkhb8XBCIDh7wcbuhR7JyhzYlGG6M9pTSsuPvQTPchVlgkvpxmwUg40M0PREpEiXb6EravSrXsHlaj3MQZuBF51hCSNO5kgq6m8KpZBZAlk7n9cRGHZ</vt:lpwstr>
  </property>
</Properties>
</file>